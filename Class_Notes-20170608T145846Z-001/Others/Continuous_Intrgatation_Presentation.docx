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4AF" w:rsidRDefault="009B04AF" w:rsidP="009B04AF">
      <w:pPr>
        <w:spacing w:before="6" w:line="400" w:lineRule="exact"/>
        <w:ind w:left="4320" w:firstLine="720"/>
        <w:rPr>
          <w:b/>
          <w:color w:val="7CB6D3"/>
          <w:spacing w:val="-4"/>
          <w:position w:val="-1"/>
          <w:sz w:val="58"/>
          <w:szCs w:val="36"/>
        </w:rPr>
      </w:pPr>
    </w:p>
    <w:p w:rsidR="000F119F" w:rsidRPr="009B04AF" w:rsidRDefault="009B04AF" w:rsidP="009B04AF">
      <w:pPr>
        <w:spacing w:before="6" w:line="400" w:lineRule="exact"/>
        <w:ind w:left="4320" w:firstLine="720"/>
        <w:rPr>
          <w:b/>
          <w:color w:val="7CB6D3"/>
          <w:spacing w:val="-4"/>
          <w:position w:val="-1"/>
          <w:sz w:val="58"/>
          <w:szCs w:val="36"/>
        </w:rPr>
      </w:pPr>
      <w:bookmarkStart w:id="0" w:name="_GoBack"/>
      <w:bookmarkEnd w:id="0"/>
      <w:r w:rsidRPr="009B04AF">
        <w:rPr>
          <w:b/>
          <w:color w:val="7CB6D3"/>
          <w:spacing w:val="-4"/>
          <w:position w:val="-1"/>
          <w:sz w:val="58"/>
          <w:szCs w:val="36"/>
        </w:rPr>
        <w:t>Continuous Integration</w:t>
      </w:r>
    </w:p>
    <w:p w:rsidR="000F119F" w:rsidRDefault="000F119F">
      <w:pPr>
        <w:spacing w:before="6" w:line="400" w:lineRule="exact"/>
        <w:ind w:left="504"/>
        <w:rPr>
          <w:b/>
          <w:color w:val="7CB6D3"/>
          <w:spacing w:val="-4"/>
          <w:position w:val="-1"/>
          <w:sz w:val="36"/>
          <w:szCs w:val="36"/>
        </w:rPr>
      </w:pPr>
    </w:p>
    <w:p w:rsidR="000F119F" w:rsidRDefault="000F119F">
      <w:pPr>
        <w:spacing w:before="6" w:line="400" w:lineRule="exact"/>
        <w:ind w:left="504"/>
        <w:rPr>
          <w:b/>
          <w:color w:val="7CB6D3"/>
          <w:spacing w:val="-4"/>
          <w:position w:val="-1"/>
          <w:sz w:val="36"/>
          <w:szCs w:val="36"/>
        </w:rPr>
      </w:pPr>
    </w:p>
    <w:p w:rsidR="000F119F" w:rsidRDefault="000F119F">
      <w:pPr>
        <w:spacing w:before="6" w:line="400" w:lineRule="exact"/>
        <w:ind w:left="504"/>
        <w:rPr>
          <w:b/>
          <w:color w:val="7CB6D3"/>
          <w:spacing w:val="-4"/>
          <w:position w:val="-1"/>
          <w:sz w:val="36"/>
          <w:szCs w:val="36"/>
        </w:rPr>
      </w:pPr>
    </w:p>
    <w:p w:rsidR="000F119F" w:rsidRDefault="000F119F">
      <w:pPr>
        <w:spacing w:before="6" w:line="400" w:lineRule="exact"/>
        <w:ind w:left="504"/>
        <w:rPr>
          <w:b/>
          <w:color w:val="7CB6D3"/>
          <w:spacing w:val="-4"/>
          <w:position w:val="-1"/>
          <w:sz w:val="36"/>
          <w:szCs w:val="36"/>
        </w:rPr>
      </w:pPr>
    </w:p>
    <w:p w:rsidR="005F534F" w:rsidRDefault="00E529A0">
      <w:pPr>
        <w:spacing w:before="6" w:line="400" w:lineRule="exact"/>
        <w:ind w:left="504"/>
        <w:rPr>
          <w:sz w:val="36"/>
          <w:szCs w:val="36"/>
        </w:rPr>
      </w:pPr>
      <w:r>
        <w:rPr>
          <w:b/>
          <w:color w:val="7CB6D3"/>
          <w:spacing w:val="-4"/>
          <w:position w:val="-1"/>
          <w:sz w:val="36"/>
          <w:szCs w:val="36"/>
        </w:rPr>
        <w:t>D</w:t>
      </w:r>
      <w:r>
        <w:rPr>
          <w:b/>
          <w:color w:val="7CB6D3"/>
          <w:position w:val="-1"/>
          <w:sz w:val="36"/>
          <w:szCs w:val="36"/>
        </w:rPr>
        <w:t>o</w:t>
      </w:r>
      <w:r>
        <w:rPr>
          <w:b/>
          <w:color w:val="7CB6D3"/>
          <w:spacing w:val="49"/>
          <w:position w:val="-1"/>
          <w:sz w:val="36"/>
          <w:szCs w:val="36"/>
        </w:rPr>
        <w:t xml:space="preserve"> </w:t>
      </w:r>
      <w:r>
        <w:rPr>
          <w:b/>
          <w:color w:val="7CB6D3"/>
          <w:spacing w:val="-5"/>
          <w:w w:val="120"/>
          <w:position w:val="-1"/>
          <w:sz w:val="36"/>
          <w:szCs w:val="36"/>
        </w:rPr>
        <w:t>developer</w:t>
      </w:r>
      <w:r>
        <w:rPr>
          <w:b/>
          <w:color w:val="7CB6D3"/>
          <w:w w:val="120"/>
          <w:position w:val="-1"/>
          <w:sz w:val="36"/>
          <w:szCs w:val="36"/>
        </w:rPr>
        <w:t>s</w:t>
      </w:r>
      <w:r>
        <w:rPr>
          <w:b/>
          <w:color w:val="7CB6D3"/>
          <w:spacing w:val="67"/>
          <w:w w:val="120"/>
          <w:position w:val="-1"/>
          <w:sz w:val="36"/>
          <w:szCs w:val="36"/>
        </w:rPr>
        <w:t xml:space="preserve"> </w:t>
      </w:r>
      <w:r>
        <w:rPr>
          <w:b/>
          <w:color w:val="7CB6D3"/>
          <w:spacing w:val="-5"/>
          <w:w w:val="120"/>
          <w:position w:val="-1"/>
          <w:sz w:val="36"/>
          <w:szCs w:val="36"/>
        </w:rPr>
        <w:t>car</w:t>
      </w:r>
      <w:r>
        <w:rPr>
          <w:b/>
          <w:color w:val="7CB6D3"/>
          <w:w w:val="120"/>
          <w:position w:val="-1"/>
          <w:sz w:val="36"/>
          <w:szCs w:val="36"/>
        </w:rPr>
        <w:t>e</w:t>
      </w:r>
      <w:r>
        <w:rPr>
          <w:b/>
          <w:color w:val="7CB6D3"/>
          <w:spacing w:val="-6"/>
          <w:w w:val="120"/>
          <w:position w:val="-1"/>
          <w:sz w:val="36"/>
          <w:szCs w:val="36"/>
        </w:rPr>
        <w:t xml:space="preserve"> </w:t>
      </w:r>
      <w:r>
        <w:rPr>
          <w:b/>
          <w:color w:val="7CB6D3"/>
          <w:spacing w:val="-5"/>
          <w:w w:val="120"/>
          <w:position w:val="-1"/>
          <w:sz w:val="36"/>
          <w:szCs w:val="36"/>
        </w:rPr>
        <w:t>ho</w:t>
      </w:r>
      <w:r>
        <w:rPr>
          <w:b/>
          <w:color w:val="7CB6D3"/>
          <w:w w:val="120"/>
          <w:position w:val="-1"/>
          <w:sz w:val="36"/>
          <w:szCs w:val="36"/>
        </w:rPr>
        <w:t>w</w:t>
      </w:r>
      <w:r>
        <w:rPr>
          <w:b/>
          <w:color w:val="7CB6D3"/>
          <w:spacing w:val="9"/>
          <w:w w:val="120"/>
          <w:position w:val="-1"/>
          <w:sz w:val="36"/>
          <w:szCs w:val="36"/>
        </w:rPr>
        <w:t xml:space="preserve"> </w:t>
      </w:r>
      <w:r>
        <w:rPr>
          <w:color w:val="404042"/>
          <w:w w:val="120"/>
          <w:position w:val="-1"/>
          <w:sz w:val="36"/>
          <w:szCs w:val="36"/>
        </w:rPr>
        <w:t>they</w:t>
      </w:r>
      <w:r>
        <w:rPr>
          <w:color w:val="404042"/>
          <w:spacing w:val="-26"/>
          <w:w w:val="120"/>
          <w:position w:val="-1"/>
          <w:sz w:val="36"/>
          <w:szCs w:val="36"/>
        </w:rPr>
        <w:t xml:space="preserve"> </w:t>
      </w:r>
      <w:r>
        <w:rPr>
          <w:color w:val="404042"/>
          <w:w w:val="120"/>
          <w:position w:val="-1"/>
          <w:sz w:val="36"/>
          <w:szCs w:val="36"/>
        </w:rPr>
        <w:t>spend</w:t>
      </w:r>
      <w:r>
        <w:rPr>
          <w:color w:val="404042"/>
          <w:spacing w:val="11"/>
          <w:w w:val="120"/>
          <w:position w:val="-1"/>
          <w:sz w:val="36"/>
          <w:szCs w:val="36"/>
        </w:rPr>
        <w:t xml:space="preserve"> </w:t>
      </w:r>
      <w:r>
        <w:rPr>
          <w:color w:val="404042"/>
          <w:w w:val="120"/>
          <w:position w:val="-1"/>
          <w:sz w:val="36"/>
          <w:szCs w:val="36"/>
        </w:rPr>
        <w:t>their</w:t>
      </w:r>
      <w:r>
        <w:rPr>
          <w:color w:val="404042"/>
          <w:spacing w:val="-21"/>
          <w:w w:val="120"/>
          <w:position w:val="-1"/>
          <w:sz w:val="36"/>
          <w:szCs w:val="36"/>
        </w:rPr>
        <w:t xml:space="preserve"> </w:t>
      </w:r>
      <w:r>
        <w:rPr>
          <w:color w:val="404042"/>
          <w:w w:val="120"/>
          <w:position w:val="-1"/>
          <w:sz w:val="36"/>
          <w:szCs w:val="36"/>
        </w:rPr>
        <w:t>time?</w:t>
      </w:r>
    </w:p>
    <w:p w:rsidR="005F534F" w:rsidRDefault="005F534F">
      <w:pPr>
        <w:spacing w:before="18" w:line="260" w:lineRule="exact"/>
        <w:rPr>
          <w:sz w:val="26"/>
          <w:szCs w:val="26"/>
        </w:rPr>
      </w:pPr>
    </w:p>
    <w:p w:rsidR="005F534F" w:rsidRDefault="00E529A0">
      <w:pPr>
        <w:spacing w:before="30"/>
        <w:ind w:left="504"/>
      </w:pPr>
      <w:r>
        <w:rPr>
          <w:color w:val="404042"/>
          <w:w w:val="109"/>
        </w:rPr>
        <w:t>According</w:t>
      </w:r>
      <w:r>
        <w:rPr>
          <w:color w:val="404042"/>
          <w:spacing w:val="-3"/>
          <w:w w:val="10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 w:rsidR="00DF2D15">
        <w:rPr>
          <w:color w:val="404042"/>
          <w:w w:val="115"/>
        </w:rPr>
        <w:t>Nu Technologies</w:t>
      </w:r>
      <w:r>
        <w:rPr>
          <w:color w:val="404042"/>
          <w:w w:val="115"/>
        </w:rPr>
        <w:t>’s</w:t>
      </w:r>
      <w:r>
        <w:rPr>
          <w:color w:val="404042"/>
          <w:spacing w:val="-20"/>
          <w:w w:val="115"/>
        </w:rPr>
        <w:t xml:space="preserve"> </w:t>
      </w:r>
      <w:hyperlink r:id="rId8">
        <w:r>
          <w:rPr>
            <w:b/>
            <w:color w:val="6FB0CF"/>
            <w:w w:val="115"/>
          </w:rPr>
          <w:t>Developer</w:t>
        </w:r>
        <w:r>
          <w:rPr>
            <w:b/>
            <w:color w:val="6FB0CF"/>
            <w:spacing w:val="46"/>
            <w:w w:val="115"/>
          </w:rPr>
          <w:t xml:space="preserve"> </w:t>
        </w:r>
        <w:r>
          <w:rPr>
            <w:b/>
            <w:color w:val="6FB0CF"/>
            <w:w w:val="115"/>
          </w:rPr>
          <w:t>Productivity</w:t>
        </w:r>
        <w:r>
          <w:rPr>
            <w:b/>
            <w:color w:val="6FB0CF"/>
            <w:spacing w:val="37"/>
            <w:w w:val="115"/>
          </w:rPr>
          <w:t xml:space="preserve"> </w:t>
        </w:r>
        <w:r>
          <w:rPr>
            <w:b/>
            <w:color w:val="6FB0CF"/>
            <w:w w:val="115"/>
          </w:rPr>
          <w:t>Report</w:t>
        </w:r>
      </w:hyperlink>
      <w:hyperlink>
        <w:r>
          <w:rPr>
            <w:color w:val="404042"/>
            <w:w w:val="115"/>
          </w:rPr>
          <w:t>,</w:t>
        </w:r>
        <w:r>
          <w:rPr>
            <w:color w:val="404042"/>
            <w:spacing w:val="-8"/>
            <w:w w:val="115"/>
          </w:rPr>
          <w:t xml:space="preserve"> </w:t>
        </w:r>
        <w:r>
          <w:rPr>
            <w:color w:val="404042"/>
            <w:w w:val="125"/>
          </w:rPr>
          <w:t>the</w:t>
        </w:r>
      </w:hyperlink>
    </w:p>
    <w:p w:rsidR="005F534F" w:rsidRDefault="00E529A0">
      <w:pPr>
        <w:spacing w:before="90"/>
        <w:ind w:left="504"/>
      </w:pPr>
      <w:r>
        <w:rPr>
          <w:color w:val="404042"/>
        </w:rPr>
        <w:t>#1</w:t>
      </w:r>
      <w:r>
        <w:rPr>
          <w:color w:val="404042"/>
          <w:spacing w:val="44"/>
        </w:rPr>
        <w:t xml:space="preserve"> </w:t>
      </w:r>
      <w:r>
        <w:rPr>
          <w:color w:val="404042"/>
          <w:w w:val="121"/>
        </w:rPr>
        <w:t>aspect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8"/>
        </w:rPr>
        <w:t>the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  <w:w w:val="118"/>
        </w:rPr>
        <w:t>coding</w:t>
      </w:r>
      <w:r>
        <w:rPr>
          <w:color w:val="404042"/>
          <w:spacing w:val="-29"/>
          <w:w w:val="118"/>
        </w:rPr>
        <w:t xml:space="preserve"> </w:t>
      </w:r>
      <w:r>
        <w:rPr>
          <w:color w:val="404042"/>
        </w:rPr>
        <w:t>life</w:t>
      </w:r>
      <w:r>
        <w:rPr>
          <w:color w:val="404042"/>
          <w:spacing w:val="15"/>
        </w:rPr>
        <w:t xml:space="preserve"> </w:t>
      </w:r>
      <w:r>
        <w:rPr>
          <w:color w:val="404042"/>
          <w:w w:val="121"/>
        </w:rPr>
        <w:t>that</w:t>
      </w:r>
      <w:r>
        <w:rPr>
          <w:color w:val="404042"/>
          <w:spacing w:val="3"/>
          <w:w w:val="121"/>
        </w:rPr>
        <w:t xml:space="preserve"> </w:t>
      </w:r>
      <w:r>
        <w:rPr>
          <w:color w:val="404042"/>
          <w:w w:val="121"/>
        </w:rPr>
        <w:t>keeps</w:t>
      </w:r>
      <w:r>
        <w:rPr>
          <w:color w:val="404042"/>
          <w:spacing w:val="-13"/>
          <w:w w:val="121"/>
        </w:rPr>
        <w:t xml:space="preserve"> </w:t>
      </w:r>
      <w:r>
        <w:rPr>
          <w:color w:val="404042"/>
          <w:w w:val="121"/>
        </w:rPr>
        <w:t>developers</w:t>
      </w:r>
      <w:r>
        <w:rPr>
          <w:color w:val="404042"/>
          <w:spacing w:val="-26"/>
          <w:w w:val="121"/>
        </w:rPr>
        <w:t xml:space="preserve"> </w:t>
      </w:r>
      <w:r>
        <w:rPr>
          <w:color w:val="404042"/>
        </w:rPr>
        <w:t>up</w:t>
      </w:r>
      <w:r>
        <w:rPr>
          <w:color w:val="404042"/>
          <w:spacing w:val="46"/>
        </w:rPr>
        <w:t xml:space="preserve"> </w:t>
      </w:r>
      <w:r>
        <w:rPr>
          <w:color w:val="404042"/>
          <w:w w:val="120"/>
        </w:rPr>
        <w:t>at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  <w:w w:val="120"/>
        </w:rPr>
        <w:t>night</w:t>
      </w:r>
      <w:r>
        <w:rPr>
          <w:color w:val="404042"/>
          <w:spacing w:val="-29"/>
          <w:w w:val="120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3"/>
        </w:rPr>
        <w:t xml:space="preserve"> </w:t>
      </w:r>
      <w:r>
        <w:rPr>
          <w:i/>
          <w:color w:val="404042"/>
          <w:w w:val="105"/>
        </w:rPr>
        <w:t>Making</w:t>
      </w:r>
    </w:p>
    <w:p w:rsidR="005F534F" w:rsidRDefault="00E529A0">
      <w:pPr>
        <w:spacing w:before="90"/>
        <w:ind w:left="504"/>
      </w:pPr>
      <w:r>
        <w:rPr>
          <w:i/>
          <w:color w:val="404042"/>
        </w:rPr>
        <w:t>Deadlines</w:t>
      </w:r>
      <w:r>
        <w:rPr>
          <w:color w:val="404042"/>
        </w:rPr>
        <w:t xml:space="preserve">. </w:t>
      </w:r>
      <w:r>
        <w:rPr>
          <w:color w:val="404042"/>
          <w:spacing w:val="4"/>
        </w:rPr>
        <w:t xml:space="preserve"> </w:t>
      </w:r>
      <w:r>
        <w:rPr>
          <w:color w:val="404042"/>
          <w:w w:val="114"/>
        </w:rPr>
        <w:t>Therefore,</w:t>
      </w:r>
      <w:r>
        <w:rPr>
          <w:color w:val="404042"/>
          <w:spacing w:val="3"/>
          <w:w w:val="114"/>
        </w:rPr>
        <w:t xml:space="preserve"> </w:t>
      </w:r>
      <w:r>
        <w:rPr>
          <w:color w:val="404042"/>
          <w:w w:val="114"/>
        </w:rPr>
        <w:t>shouldn’t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  <w:w w:val="117"/>
        </w:rPr>
        <w:t>worry</w:t>
      </w:r>
      <w:r>
        <w:rPr>
          <w:color w:val="404042"/>
          <w:spacing w:val="-26"/>
          <w:w w:val="117"/>
        </w:rPr>
        <w:t xml:space="preserve"> </w:t>
      </w:r>
      <w:r>
        <w:rPr>
          <w:color w:val="404042"/>
          <w:w w:val="117"/>
        </w:rPr>
        <w:t>about</w:t>
      </w:r>
      <w:r>
        <w:rPr>
          <w:color w:val="404042"/>
          <w:spacing w:val="20"/>
          <w:w w:val="117"/>
        </w:rPr>
        <w:t xml:space="preserve"> </w:t>
      </w:r>
      <w:r>
        <w:rPr>
          <w:color w:val="404042"/>
          <w:w w:val="117"/>
        </w:rPr>
        <w:t>getting</w:t>
      </w:r>
      <w:r>
        <w:rPr>
          <w:color w:val="404042"/>
          <w:spacing w:val="-12"/>
          <w:w w:val="117"/>
        </w:rPr>
        <w:t xml:space="preserve"> </w:t>
      </w:r>
      <w:r>
        <w:rPr>
          <w:color w:val="404042"/>
          <w:w w:val="124"/>
        </w:rPr>
        <w:t>them</w:t>
      </w:r>
      <w:r>
        <w:rPr>
          <w:color w:val="404042"/>
          <w:spacing w:val="-14"/>
          <w:w w:val="124"/>
        </w:rPr>
        <w:t xml:space="preserve"> </w:t>
      </w:r>
      <w:r>
        <w:rPr>
          <w:color w:val="404042"/>
          <w:w w:val="124"/>
        </w:rPr>
        <w:t>the</w:t>
      </w:r>
      <w:r>
        <w:rPr>
          <w:color w:val="404042"/>
          <w:spacing w:val="-8"/>
          <w:w w:val="124"/>
        </w:rPr>
        <w:t xml:space="preserve"> </w:t>
      </w:r>
      <w:r>
        <w:rPr>
          <w:color w:val="404042"/>
          <w:w w:val="124"/>
        </w:rPr>
        <w:t>best</w:t>
      </w:r>
    </w:p>
    <w:p w:rsidR="005F534F" w:rsidRDefault="00E529A0">
      <w:pPr>
        <w:spacing w:before="90" w:line="333" w:lineRule="auto"/>
        <w:ind w:left="504" w:right="8180"/>
      </w:pPr>
      <w:r>
        <w:rPr>
          <w:color w:val="404042"/>
          <w:w w:val="118"/>
        </w:rPr>
        <w:t>tools,</w:t>
      </w:r>
      <w:r>
        <w:rPr>
          <w:color w:val="404042"/>
          <w:spacing w:val="-20"/>
          <w:w w:val="118"/>
        </w:rPr>
        <w:t xml:space="preserve"> </w:t>
      </w:r>
      <w:r>
        <w:rPr>
          <w:color w:val="404042"/>
          <w:w w:val="118"/>
        </w:rPr>
        <w:t>technologies</w:t>
      </w:r>
      <w:r>
        <w:rPr>
          <w:color w:val="404042"/>
          <w:spacing w:val="-17"/>
          <w:w w:val="118"/>
        </w:rPr>
        <w:t xml:space="preserve"> </w:t>
      </w:r>
      <w:r>
        <w:rPr>
          <w:color w:val="404042"/>
          <w:w w:val="118"/>
        </w:rPr>
        <w:t>and</w:t>
      </w:r>
      <w:r>
        <w:rPr>
          <w:color w:val="404042"/>
          <w:spacing w:val="7"/>
          <w:w w:val="118"/>
        </w:rPr>
        <w:t xml:space="preserve"> </w:t>
      </w:r>
      <w:r>
        <w:rPr>
          <w:color w:val="404042"/>
          <w:w w:val="118"/>
        </w:rPr>
        <w:t>methodologies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</w:rPr>
        <w:t xml:space="preserve">not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only</w:t>
      </w:r>
      <w:r>
        <w:rPr>
          <w:color w:val="404042"/>
          <w:spacing w:val="41"/>
        </w:rPr>
        <w:t xml:space="preserve"> </w:t>
      </w:r>
      <w:r>
        <w:rPr>
          <w:color w:val="404042"/>
          <w:w w:val="117"/>
        </w:rPr>
        <w:t>meeting deadlines,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  <w:w w:val="123"/>
        </w:rPr>
        <w:t xml:space="preserve">but </w:t>
      </w:r>
      <w:r>
        <w:rPr>
          <w:color w:val="404042"/>
          <w:w w:val="114"/>
        </w:rPr>
        <w:t>delivering</w:t>
      </w:r>
      <w:r>
        <w:rPr>
          <w:color w:val="404042"/>
          <w:spacing w:val="-21"/>
          <w:w w:val="114"/>
        </w:rPr>
        <w:t xml:space="preserve"> </w:t>
      </w:r>
      <w:r>
        <w:rPr>
          <w:color w:val="404042"/>
          <w:w w:val="114"/>
        </w:rPr>
        <w:t>the</w:t>
      </w:r>
      <w:r>
        <w:rPr>
          <w:color w:val="404042"/>
          <w:spacing w:val="22"/>
          <w:w w:val="114"/>
        </w:rPr>
        <w:t xml:space="preserve"> </w:t>
      </w:r>
      <w:r>
        <w:rPr>
          <w:color w:val="404042"/>
          <w:w w:val="114"/>
        </w:rPr>
        <w:t>best</w:t>
      </w:r>
      <w:r>
        <w:rPr>
          <w:color w:val="404042"/>
          <w:spacing w:val="27"/>
          <w:w w:val="114"/>
        </w:rPr>
        <w:t xml:space="preserve"> </w:t>
      </w:r>
      <w:r>
        <w:rPr>
          <w:color w:val="404042"/>
          <w:w w:val="114"/>
        </w:rPr>
        <w:t>quality</w:t>
      </w:r>
      <w:r>
        <w:rPr>
          <w:color w:val="404042"/>
          <w:spacing w:val="-11"/>
          <w:w w:val="114"/>
        </w:rPr>
        <w:t xml:space="preserve"> </w:t>
      </w:r>
      <w:r>
        <w:rPr>
          <w:color w:val="404042"/>
          <w:w w:val="114"/>
        </w:rPr>
        <w:t>software</w:t>
      </w:r>
      <w:r>
        <w:rPr>
          <w:color w:val="404042"/>
          <w:spacing w:val="23"/>
          <w:w w:val="114"/>
        </w:rPr>
        <w:t xml:space="preserve"> </w:t>
      </w:r>
      <w:r>
        <w:rPr>
          <w:color w:val="404042"/>
          <w:w w:val="114"/>
        </w:rPr>
        <w:t>possible</w:t>
      </w:r>
      <w:r>
        <w:rPr>
          <w:color w:val="404042"/>
          <w:spacing w:val="15"/>
          <w:w w:val="114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  <w:w w:val="105"/>
        </w:rPr>
        <w:t>well?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spacing w:line="333" w:lineRule="auto"/>
        <w:ind w:left="504" w:right="8305"/>
        <w:sectPr w:rsidR="005F534F">
          <w:footerReference w:type="default" r:id="rId9"/>
          <w:pgSz w:w="16840" w:h="11920" w:orient="landscape"/>
          <w:pgMar w:top="1080" w:right="580" w:bottom="280" w:left="620" w:header="0" w:footer="418" w:gutter="0"/>
          <w:pgNumType w:start="1"/>
          <w:cols w:space="720"/>
        </w:sectPr>
      </w:pPr>
      <w:r>
        <w:rPr>
          <w:color w:val="404042"/>
          <w:w w:val="117"/>
        </w:rPr>
        <w:t>Software</w:t>
      </w:r>
      <w:r>
        <w:rPr>
          <w:color w:val="404042"/>
          <w:spacing w:val="-28"/>
          <w:w w:val="117"/>
        </w:rPr>
        <w:t xml:space="preserve"> </w:t>
      </w:r>
      <w:r>
        <w:rPr>
          <w:color w:val="404042"/>
          <w:w w:val="117"/>
        </w:rPr>
        <w:t>developers</w:t>
      </w:r>
      <w:r>
        <w:rPr>
          <w:color w:val="404042"/>
          <w:spacing w:val="11"/>
          <w:w w:val="117"/>
        </w:rPr>
        <w:t xml:space="preserve"> </w:t>
      </w:r>
      <w:r>
        <w:rPr>
          <w:color w:val="404042"/>
          <w:w w:val="117"/>
        </w:rPr>
        <w:t>value</w:t>
      </w:r>
      <w:r>
        <w:rPr>
          <w:color w:val="404042"/>
          <w:spacing w:val="-19"/>
          <w:w w:val="117"/>
        </w:rPr>
        <w:t xml:space="preserve"> </w:t>
      </w:r>
      <w:r>
        <w:rPr>
          <w:color w:val="404042"/>
          <w:w w:val="117"/>
        </w:rPr>
        <w:t>their</w:t>
      </w:r>
      <w:r>
        <w:rPr>
          <w:color w:val="404042"/>
          <w:spacing w:val="1"/>
          <w:w w:val="117"/>
        </w:rPr>
        <w:t xml:space="preserve"> </w:t>
      </w:r>
      <w:r>
        <w:rPr>
          <w:color w:val="404042"/>
          <w:w w:val="117"/>
        </w:rPr>
        <w:t>precious time</w:t>
      </w:r>
      <w:r>
        <w:rPr>
          <w:color w:val="404042"/>
          <w:spacing w:val="-3"/>
          <w:w w:val="117"/>
        </w:rPr>
        <w:t xml:space="preserve"> </w:t>
      </w:r>
      <w:r>
        <w:rPr>
          <w:color w:val="404042"/>
          <w:w w:val="117"/>
        </w:rPr>
        <w:t>and</w:t>
      </w:r>
      <w:r>
        <w:rPr>
          <w:color w:val="404042"/>
          <w:spacing w:val="11"/>
          <w:w w:val="117"/>
        </w:rPr>
        <w:t xml:space="preserve"> </w:t>
      </w:r>
      <w:r>
        <w:rPr>
          <w:color w:val="404042"/>
          <w:w w:val="117"/>
        </w:rPr>
        <w:t>need</w:t>
      </w:r>
      <w:r>
        <w:rPr>
          <w:color w:val="404042"/>
          <w:spacing w:val="20"/>
          <w:w w:val="11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8"/>
        </w:rPr>
        <w:t xml:space="preserve">have </w:t>
      </w:r>
      <w:r>
        <w:rPr>
          <w:color w:val="404042"/>
          <w:w w:val="117"/>
        </w:rPr>
        <w:t>organizational</w:t>
      </w:r>
      <w:r>
        <w:rPr>
          <w:color w:val="404042"/>
          <w:spacing w:val="-18"/>
          <w:w w:val="117"/>
        </w:rPr>
        <w:t xml:space="preserve"> </w:t>
      </w:r>
      <w:r>
        <w:rPr>
          <w:color w:val="404042"/>
          <w:w w:val="117"/>
        </w:rPr>
        <w:t>support</w:t>
      </w:r>
      <w:r>
        <w:rPr>
          <w:color w:val="404042"/>
          <w:spacing w:val="23"/>
          <w:w w:val="117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18"/>
        </w:rPr>
        <w:t>selecting</w:t>
      </w:r>
      <w:r>
        <w:rPr>
          <w:color w:val="404042"/>
          <w:spacing w:val="-28"/>
          <w:w w:val="118"/>
        </w:rPr>
        <w:t xml:space="preserve"> </w:t>
      </w:r>
      <w:r>
        <w:rPr>
          <w:color w:val="404042"/>
          <w:w w:val="118"/>
        </w:rPr>
        <w:t>the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</w:rPr>
        <w:t xml:space="preserve">right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 xml:space="preserve">tool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 xml:space="preserve">set </w:t>
      </w:r>
      <w:r>
        <w:rPr>
          <w:color w:val="404042"/>
          <w:spacing w:val="7"/>
        </w:rPr>
        <w:t xml:space="preserve"> </w:t>
      </w:r>
      <w:r>
        <w:rPr>
          <w:color w:val="404042"/>
          <w:w w:val="120"/>
        </w:rPr>
        <w:t>and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  <w:w w:val="120"/>
        </w:rPr>
        <w:t>best</w:t>
      </w:r>
      <w:r>
        <w:rPr>
          <w:color w:val="404042"/>
          <w:spacing w:val="5"/>
          <w:w w:val="120"/>
        </w:rPr>
        <w:t xml:space="preserve"> </w:t>
      </w:r>
      <w:r>
        <w:rPr>
          <w:color w:val="404042"/>
          <w:w w:val="120"/>
        </w:rPr>
        <w:t>practices</w:t>
      </w:r>
      <w:r>
        <w:rPr>
          <w:color w:val="404042"/>
          <w:spacing w:val="-29"/>
          <w:w w:val="120"/>
        </w:rPr>
        <w:t xml:space="preserve"> </w:t>
      </w:r>
      <w:r>
        <w:rPr>
          <w:color w:val="404042"/>
          <w:w w:val="123"/>
        </w:rPr>
        <w:t xml:space="preserve">to </w:t>
      </w:r>
      <w:r>
        <w:rPr>
          <w:color w:val="404042"/>
          <w:w w:val="118"/>
        </w:rPr>
        <w:t>optimise</w:t>
      </w:r>
      <w:r>
        <w:rPr>
          <w:color w:val="404042"/>
          <w:spacing w:val="-14"/>
          <w:w w:val="118"/>
        </w:rPr>
        <w:t xml:space="preserve"> </w:t>
      </w:r>
      <w:r>
        <w:rPr>
          <w:color w:val="404042"/>
          <w:w w:val="118"/>
        </w:rPr>
        <w:t>their</w:t>
      </w:r>
      <w:r>
        <w:rPr>
          <w:color w:val="404042"/>
          <w:spacing w:val="-3"/>
          <w:w w:val="118"/>
        </w:rPr>
        <w:t xml:space="preserve"> </w:t>
      </w:r>
      <w:r>
        <w:rPr>
          <w:color w:val="404042"/>
        </w:rPr>
        <w:t xml:space="preserve">work. </w:t>
      </w:r>
      <w:r>
        <w:rPr>
          <w:color w:val="404042"/>
          <w:spacing w:val="3"/>
        </w:rPr>
        <w:t xml:space="preserve"> </w:t>
      </w:r>
      <w:r>
        <w:rPr>
          <w:color w:val="404042"/>
        </w:rPr>
        <w:t>This</w:t>
      </w:r>
      <w:r>
        <w:rPr>
          <w:color w:val="404042"/>
          <w:spacing w:val="23"/>
        </w:rPr>
        <w:t xml:space="preserve"> </w:t>
      </w:r>
      <w:r>
        <w:rPr>
          <w:color w:val="404042"/>
          <w:w w:val="120"/>
        </w:rPr>
        <w:t>report</w:t>
      </w:r>
      <w:r>
        <w:rPr>
          <w:color w:val="404042"/>
          <w:spacing w:val="6"/>
          <w:w w:val="120"/>
        </w:rPr>
        <w:t xml:space="preserve"> </w:t>
      </w:r>
      <w:r>
        <w:rPr>
          <w:color w:val="404042"/>
          <w:w w:val="120"/>
        </w:rPr>
        <w:t>focuses</w:t>
      </w:r>
      <w:r>
        <w:rPr>
          <w:color w:val="404042"/>
          <w:spacing w:val="-20"/>
          <w:w w:val="120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  <w:w w:val="116"/>
        </w:rPr>
        <w:t>Continuous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Integration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</w:rPr>
        <w:t xml:space="preserve">(CI)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 xml:space="preserve">how </w:t>
      </w:r>
      <w:r>
        <w:rPr>
          <w:color w:val="404042"/>
          <w:spacing w:val="4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12"/>
        </w:rPr>
        <w:t xml:space="preserve"> </w:t>
      </w:r>
      <w:r>
        <w:rPr>
          <w:color w:val="404042"/>
          <w:w w:val="119"/>
        </w:rPr>
        <w:t>enables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  <w:w w:val="119"/>
        </w:rPr>
        <w:t>devs</w:t>
      </w:r>
      <w:r>
        <w:rPr>
          <w:color w:val="404042"/>
          <w:spacing w:val="-15"/>
          <w:w w:val="11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3"/>
        </w:rPr>
        <w:t>automate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&amp;</w:t>
      </w:r>
      <w:r>
        <w:rPr>
          <w:color w:val="404042"/>
          <w:spacing w:val="-9"/>
        </w:rPr>
        <w:t xml:space="preserve"> </w:t>
      </w:r>
      <w:r>
        <w:rPr>
          <w:color w:val="404042"/>
          <w:w w:val="124"/>
        </w:rPr>
        <w:t>speed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up</w:t>
      </w:r>
      <w:r>
        <w:rPr>
          <w:color w:val="404042"/>
          <w:spacing w:val="46"/>
        </w:rPr>
        <w:t xml:space="preserve"> </w:t>
      </w:r>
      <w:r>
        <w:rPr>
          <w:color w:val="404042"/>
          <w:w w:val="119"/>
        </w:rPr>
        <w:t>certain</w:t>
      </w:r>
      <w:r>
        <w:rPr>
          <w:color w:val="404042"/>
          <w:spacing w:val="-13"/>
          <w:w w:val="119"/>
        </w:rPr>
        <w:t xml:space="preserve"> </w:t>
      </w:r>
      <w:r>
        <w:rPr>
          <w:color w:val="404042"/>
          <w:w w:val="119"/>
        </w:rPr>
        <w:t>processes</w:t>
      </w:r>
      <w:r>
        <w:rPr>
          <w:color w:val="404042"/>
          <w:spacing w:val="8"/>
          <w:w w:val="119"/>
        </w:rPr>
        <w:t xml:space="preserve"> </w:t>
      </w:r>
      <w:r>
        <w:rPr>
          <w:color w:val="404042"/>
          <w:w w:val="124"/>
        </w:rPr>
        <w:t xml:space="preserve">as </w:t>
      </w:r>
      <w:r>
        <w:rPr>
          <w:color w:val="404042"/>
          <w:w w:val="107"/>
        </w:rPr>
        <w:t>well</w:t>
      </w:r>
      <w:r>
        <w:rPr>
          <w:color w:val="404042"/>
          <w:spacing w:val="-2"/>
          <w:w w:val="107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  <w:w w:val="120"/>
        </w:rPr>
        <w:t>sleep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  <w:w w:val="120"/>
        </w:rPr>
        <w:t>better</w:t>
      </w:r>
      <w:r>
        <w:rPr>
          <w:color w:val="404042"/>
          <w:spacing w:val="15"/>
          <w:w w:val="120"/>
        </w:rPr>
        <w:t xml:space="preserve"> </w:t>
      </w:r>
      <w:r>
        <w:rPr>
          <w:color w:val="404042"/>
          <w:w w:val="120"/>
        </w:rPr>
        <w:t>at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  <w:w w:val="120"/>
        </w:rPr>
        <w:t>night</w:t>
      </w:r>
      <w:r>
        <w:rPr>
          <w:color w:val="404042"/>
          <w:spacing w:val="-29"/>
          <w:w w:val="120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6"/>
        </w:rPr>
        <w:t>eliminating</w:t>
      </w:r>
      <w:r>
        <w:rPr>
          <w:color w:val="404042"/>
          <w:spacing w:val="-24"/>
          <w:w w:val="116"/>
        </w:rPr>
        <w:t xml:space="preserve"> </w:t>
      </w:r>
      <w:r>
        <w:rPr>
          <w:color w:val="404042"/>
          <w:w w:val="116"/>
        </w:rPr>
        <w:t>hassles</w:t>
      </w:r>
      <w:r>
        <w:rPr>
          <w:color w:val="404042"/>
          <w:spacing w:val="17"/>
          <w:w w:val="116"/>
        </w:rPr>
        <w:t xml:space="preserve"> </w:t>
      </w:r>
      <w:r>
        <w:rPr>
          <w:color w:val="404042"/>
          <w:w w:val="116"/>
        </w:rPr>
        <w:t>often</w:t>
      </w:r>
      <w:r>
        <w:rPr>
          <w:color w:val="404042"/>
          <w:spacing w:val="10"/>
          <w:w w:val="116"/>
        </w:rPr>
        <w:t xml:space="preserve"> </w:t>
      </w:r>
      <w:r>
        <w:rPr>
          <w:color w:val="404042"/>
          <w:w w:val="116"/>
        </w:rPr>
        <w:t>caused</w:t>
      </w:r>
      <w:r>
        <w:rPr>
          <w:color w:val="404042"/>
          <w:spacing w:val="21"/>
          <w:w w:val="116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3"/>
        </w:rPr>
        <w:t xml:space="preserve">long </w:t>
      </w:r>
      <w:r>
        <w:rPr>
          <w:color w:val="404042"/>
          <w:w w:val="118"/>
        </w:rPr>
        <w:t>integration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cycles:</w:t>
      </w:r>
      <w:r>
        <w:rPr>
          <w:color w:val="404042"/>
          <w:spacing w:val="46"/>
        </w:rPr>
        <w:t xml:space="preserve"> </w:t>
      </w:r>
      <w:r>
        <w:rPr>
          <w:color w:val="404042"/>
          <w:w w:val="116"/>
        </w:rPr>
        <w:t>broken</w:t>
      </w:r>
      <w:r>
        <w:rPr>
          <w:color w:val="404042"/>
          <w:spacing w:val="11"/>
          <w:w w:val="116"/>
        </w:rPr>
        <w:t xml:space="preserve"> </w:t>
      </w:r>
      <w:r>
        <w:rPr>
          <w:color w:val="404042"/>
          <w:w w:val="116"/>
        </w:rPr>
        <w:t>builds,</w:t>
      </w:r>
      <w:r>
        <w:rPr>
          <w:color w:val="404042"/>
          <w:spacing w:val="-22"/>
          <w:w w:val="116"/>
        </w:rPr>
        <w:t xml:space="preserve"> </w:t>
      </w:r>
      <w:r>
        <w:rPr>
          <w:color w:val="404042"/>
          <w:w w:val="116"/>
        </w:rPr>
        <w:t>manual</w:t>
      </w:r>
      <w:r>
        <w:rPr>
          <w:color w:val="404042"/>
          <w:spacing w:val="12"/>
          <w:w w:val="116"/>
        </w:rPr>
        <w:t xml:space="preserve"> </w:t>
      </w:r>
      <w:r>
        <w:rPr>
          <w:color w:val="404042"/>
          <w:w w:val="116"/>
        </w:rPr>
        <w:t>merging</w:t>
      </w:r>
      <w:r>
        <w:rPr>
          <w:color w:val="404042"/>
          <w:spacing w:val="-13"/>
          <w:w w:val="116"/>
        </w:rPr>
        <w:t xml:space="preserve"> </w:t>
      </w:r>
      <w:r>
        <w:rPr>
          <w:color w:val="404042"/>
        </w:rPr>
        <w:t>hell</w:t>
      </w:r>
      <w:r>
        <w:rPr>
          <w:color w:val="404042"/>
          <w:spacing w:val="38"/>
        </w:rPr>
        <w:t xml:space="preserve"> </w:t>
      </w:r>
      <w:r>
        <w:rPr>
          <w:color w:val="404042"/>
          <w:w w:val="121"/>
        </w:rPr>
        <w:t>and</w:t>
      </w:r>
      <w:r>
        <w:rPr>
          <w:color w:val="404042"/>
          <w:spacing w:val="-3"/>
          <w:w w:val="121"/>
        </w:rPr>
        <w:t xml:space="preserve"> </w:t>
      </w:r>
      <w:r>
        <w:rPr>
          <w:color w:val="404042"/>
          <w:w w:val="121"/>
        </w:rPr>
        <w:t>regressions.</w:t>
      </w:r>
    </w:p>
    <w:p w:rsidR="005F534F" w:rsidRDefault="005F534F">
      <w:pPr>
        <w:spacing w:before="10" w:line="160" w:lineRule="exact"/>
        <w:rPr>
          <w:sz w:val="17"/>
          <w:szCs w:val="17"/>
        </w:rPr>
      </w:pPr>
    </w:p>
    <w:p w:rsidR="005F534F" w:rsidRDefault="00E529A0">
      <w:pPr>
        <w:spacing w:before="6"/>
        <w:ind w:left="514"/>
        <w:rPr>
          <w:sz w:val="36"/>
          <w:szCs w:val="36"/>
        </w:rPr>
      </w:pPr>
      <w:r>
        <w:rPr>
          <w:b/>
          <w:color w:val="7CB6D3"/>
          <w:spacing w:val="-5"/>
          <w:w w:val="117"/>
          <w:sz w:val="36"/>
          <w:szCs w:val="36"/>
        </w:rPr>
        <w:t>Continuou</w:t>
      </w:r>
      <w:r>
        <w:rPr>
          <w:b/>
          <w:color w:val="7CB6D3"/>
          <w:w w:val="117"/>
          <w:sz w:val="36"/>
          <w:szCs w:val="36"/>
        </w:rPr>
        <w:t>s</w:t>
      </w:r>
      <w:r>
        <w:rPr>
          <w:b/>
          <w:color w:val="7CB6D3"/>
          <w:spacing w:val="22"/>
          <w:w w:val="117"/>
          <w:sz w:val="36"/>
          <w:szCs w:val="36"/>
        </w:rPr>
        <w:t xml:space="preserve"> </w:t>
      </w:r>
      <w:r>
        <w:rPr>
          <w:b/>
          <w:color w:val="7CB6D3"/>
          <w:spacing w:val="-5"/>
          <w:w w:val="117"/>
          <w:sz w:val="36"/>
          <w:szCs w:val="36"/>
        </w:rPr>
        <w:t>Integratio</w:t>
      </w:r>
      <w:r>
        <w:rPr>
          <w:b/>
          <w:color w:val="7CB6D3"/>
          <w:w w:val="117"/>
          <w:sz w:val="36"/>
          <w:szCs w:val="36"/>
        </w:rPr>
        <w:t>n</w:t>
      </w:r>
      <w:r>
        <w:rPr>
          <w:b/>
          <w:color w:val="7CB6D3"/>
          <w:spacing w:val="57"/>
          <w:w w:val="117"/>
          <w:sz w:val="36"/>
          <w:szCs w:val="36"/>
        </w:rPr>
        <w:t xml:space="preserve"> </w:t>
      </w:r>
      <w:r>
        <w:rPr>
          <w:color w:val="404042"/>
          <w:spacing w:val="-5"/>
          <w:w w:val="117"/>
          <w:sz w:val="36"/>
          <w:szCs w:val="36"/>
        </w:rPr>
        <w:t>shoul</w:t>
      </w:r>
      <w:r>
        <w:rPr>
          <w:color w:val="404042"/>
          <w:w w:val="117"/>
          <w:sz w:val="36"/>
          <w:szCs w:val="36"/>
        </w:rPr>
        <w:t>d</w:t>
      </w:r>
      <w:r>
        <w:rPr>
          <w:color w:val="404042"/>
          <w:spacing w:val="-45"/>
          <w:w w:val="117"/>
          <w:sz w:val="36"/>
          <w:szCs w:val="36"/>
        </w:rPr>
        <w:t xml:space="preserve"> </w:t>
      </w:r>
      <w:r>
        <w:rPr>
          <w:color w:val="404042"/>
          <w:spacing w:val="-4"/>
          <w:sz w:val="36"/>
          <w:szCs w:val="36"/>
        </w:rPr>
        <w:t>b</w:t>
      </w:r>
      <w:r>
        <w:rPr>
          <w:color w:val="404042"/>
          <w:sz w:val="36"/>
          <w:szCs w:val="36"/>
        </w:rPr>
        <w:t>e</w:t>
      </w:r>
      <w:r>
        <w:rPr>
          <w:color w:val="404042"/>
          <w:spacing w:val="67"/>
          <w:sz w:val="36"/>
          <w:szCs w:val="36"/>
        </w:rPr>
        <w:t xml:space="preserve"> </w:t>
      </w:r>
      <w:r w:rsidR="00DF2D15">
        <w:rPr>
          <w:color w:val="404042"/>
          <w:spacing w:val="-4"/>
          <w:sz w:val="36"/>
          <w:szCs w:val="36"/>
        </w:rPr>
        <w:t>orbitin</w:t>
      </w:r>
      <w:r w:rsidR="00DF2D15">
        <w:rPr>
          <w:color w:val="404042"/>
          <w:sz w:val="36"/>
          <w:szCs w:val="36"/>
        </w:rPr>
        <w:t xml:space="preserve">g </w:t>
      </w:r>
      <w:r w:rsidR="00DF2D15">
        <w:rPr>
          <w:color w:val="404042"/>
          <w:spacing w:val="9"/>
          <w:sz w:val="36"/>
          <w:szCs w:val="36"/>
        </w:rPr>
        <w:t>your</w:t>
      </w:r>
      <w:r>
        <w:rPr>
          <w:color w:val="404042"/>
          <w:spacing w:val="62"/>
          <w:sz w:val="36"/>
          <w:szCs w:val="36"/>
        </w:rPr>
        <w:t xml:space="preserve"> </w:t>
      </w:r>
      <w:r>
        <w:rPr>
          <w:color w:val="404042"/>
          <w:spacing w:val="-4"/>
          <w:sz w:val="36"/>
          <w:szCs w:val="36"/>
        </w:rPr>
        <w:t>Jav</w:t>
      </w:r>
      <w:r>
        <w:rPr>
          <w:color w:val="404042"/>
          <w:sz w:val="36"/>
          <w:szCs w:val="36"/>
        </w:rPr>
        <w:t>a</w:t>
      </w:r>
      <w:r>
        <w:rPr>
          <w:color w:val="404042"/>
          <w:spacing w:val="-9"/>
          <w:sz w:val="36"/>
          <w:szCs w:val="36"/>
        </w:rPr>
        <w:t xml:space="preserve"> </w:t>
      </w:r>
      <w:r>
        <w:rPr>
          <w:color w:val="404042"/>
          <w:spacing w:val="-4"/>
          <w:w w:val="114"/>
          <w:sz w:val="36"/>
          <w:szCs w:val="36"/>
        </w:rPr>
        <w:t>ecosystem</w:t>
      </w:r>
    </w:p>
    <w:p w:rsidR="005F534F" w:rsidRDefault="005F534F">
      <w:pPr>
        <w:spacing w:before="2" w:line="140" w:lineRule="exact"/>
        <w:rPr>
          <w:sz w:val="15"/>
          <w:szCs w:val="15"/>
        </w:rPr>
      </w:pPr>
    </w:p>
    <w:p w:rsidR="005F534F" w:rsidRDefault="00E529A0">
      <w:pPr>
        <w:ind w:left="514"/>
      </w:pPr>
      <w:r>
        <w:rPr>
          <w:color w:val="404042"/>
          <w:w w:val="114"/>
        </w:rPr>
        <w:t>Before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</w:rPr>
        <w:t>any</w:t>
      </w:r>
      <w:r>
        <w:rPr>
          <w:color w:val="404042"/>
          <w:spacing w:val="48"/>
        </w:rPr>
        <w:t xml:space="preserve"> </w:t>
      </w:r>
      <w:r>
        <w:rPr>
          <w:color w:val="404042"/>
          <w:w w:val="119"/>
        </w:rPr>
        <w:t>further,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let’s</w:t>
      </w:r>
      <w:r>
        <w:rPr>
          <w:color w:val="404042"/>
          <w:spacing w:val="19"/>
        </w:rPr>
        <w:t xml:space="preserve"> </w:t>
      </w:r>
      <w:r>
        <w:rPr>
          <w:color w:val="404042"/>
        </w:rPr>
        <w:t>give</w:t>
      </w:r>
      <w:r>
        <w:rPr>
          <w:color w:val="404042"/>
          <w:spacing w:val="30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 w:rsidR="00DF2D15">
        <w:rPr>
          <w:color w:val="404042"/>
        </w:rPr>
        <w:t xml:space="preserve">quick </w:t>
      </w:r>
      <w:r w:rsidR="00DF2D15">
        <w:rPr>
          <w:color w:val="404042"/>
          <w:spacing w:val="1"/>
        </w:rPr>
        <w:t>definition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  <w:w w:val="114"/>
        </w:rPr>
        <w:t>and</w:t>
      </w:r>
      <w:r>
        <w:rPr>
          <w:color w:val="404042"/>
          <w:spacing w:val="21"/>
          <w:w w:val="114"/>
        </w:rPr>
        <w:t xml:space="preserve"> </w:t>
      </w:r>
      <w:r>
        <w:rPr>
          <w:color w:val="404042"/>
          <w:w w:val="114"/>
        </w:rPr>
        <w:t>overview</w:t>
      </w:r>
      <w:r>
        <w:rPr>
          <w:color w:val="404042"/>
          <w:spacing w:val="-20"/>
          <w:w w:val="114"/>
        </w:rPr>
        <w:t xml:space="preserve"> </w:t>
      </w:r>
      <w:r w:rsidR="00DF2D15">
        <w:rPr>
          <w:color w:val="404042"/>
        </w:rPr>
        <w:t xml:space="preserve">of </w:t>
      </w:r>
      <w:r w:rsidR="00DF2D15">
        <w:rPr>
          <w:color w:val="404042"/>
          <w:spacing w:val="26"/>
        </w:rPr>
        <w:t>what</w:t>
      </w:r>
      <w:r>
        <w:rPr>
          <w:color w:val="404042"/>
          <w:spacing w:val="-3"/>
          <w:w w:val="117"/>
        </w:rPr>
        <w:t xml:space="preserve"> </w:t>
      </w:r>
      <w:r>
        <w:rPr>
          <w:color w:val="404042"/>
          <w:w w:val="117"/>
        </w:rPr>
        <w:t>Continuous</w:t>
      </w:r>
      <w:r>
        <w:rPr>
          <w:color w:val="404042"/>
          <w:spacing w:val="-16"/>
          <w:w w:val="117"/>
        </w:rPr>
        <w:t xml:space="preserve"> </w:t>
      </w:r>
      <w:r>
        <w:rPr>
          <w:color w:val="404042"/>
          <w:w w:val="117"/>
        </w:rPr>
        <w:t>Integration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(CI)</w:t>
      </w:r>
    </w:p>
    <w:p w:rsidR="005F534F" w:rsidRDefault="00E529A0">
      <w:pPr>
        <w:spacing w:before="90" w:line="220" w:lineRule="exact"/>
        <w:ind w:left="514"/>
      </w:pP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why</w:t>
      </w:r>
      <w:r>
        <w:rPr>
          <w:color w:val="404042"/>
          <w:spacing w:val="36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12"/>
        </w:rPr>
        <w:t xml:space="preserve"> </w:t>
      </w:r>
      <w:r>
        <w:rPr>
          <w:color w:val="404042"/>
          <w:w w:val="119"/>
        </w:rPr>
        <w:t>should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2"/>
        </w:rPr>
        <w:t>mandatory</w:t>
      </w:r>
      <w:r>
        <w:rPr>
          <w:color w:val="404042"/>
          <w:spacing w:val="-26"/>
          <w:w w:val="122"/>
        </w:rPr>
        <w:t xml:space="preserve"> </w:t>
      </w:r>
      <w:r>
        <w:rPr>
          <w:color w:val="404042"/>
          <w:w w:val="122"/>
        </w:rPr>
        <w:t>part</w:t>
      </w:r>
      <w:r>
        <w:rPr>
          <w:color w:val="404042"/>
          <w:spacing w:val="-3"/>
          <w:w w:val="122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Java</w:t>
      </w:r>
      <w:r>
        <w:rPr>
          <w:color w:val="404042"/>
          <w:spacing w:val="20"/>
        </w:rPr>
        <w:t xml:space="preserve"> </w:t>
      </w:r>
      <w:r>
        <w:rPr>
          <w:color w:val="404042"/>
          <w:w w:val="118"/>
        </w:rPr>
        <w:t>ecosystem.</w:t>
      </w:r>
    </w:p>
    <w:p w:rsidR="005F534F" w:rsidRDefault="005F534F">
      <w:pPr>
        <w:spacing w:line="200" w:lineRule="exact"/>
      </w:pPr>
    </w:p>
    <w:p w:rsidR="005F534F" w:rsidRDefault="005F534F">
      <w:pPr>
        <w:spacing w:before="16" w:line="280" w:lineRule="exact"/>
        <w:rPr>
          <w:sz w:val="28"/>
          <w:szCs w:val="28"/>
        </w:rPr>
      </w:pPr>
    </w:p>
    <w:p w:rsidR="005F534F" w:rsidRDefault="00E529A0">
      <w:pPr>
        <w:spacing w:before="21" w:line="321" w:lineRule="auto"/>
        <w:ind w:left="514" w:right="3702"/>
        <w:rPr>
          <w:sz w:val="26"/>
          <w:szCs w:val="26"/>
        </w:rPr>
      </w:pPr>
      <w:r>
        <w:rPr>
          <w:color w:val="7CB6D3"/>
          <w:w w:val="116"/>
          <w:sz w:val="26"/>
          <w:szCs w:val="26"/>
        </w:rPr>
        <w:t>Continuous</w:t>
      </w:r>
      <w:r>
        <w:rPr>
          <w:color w:val="7CB6D3"/>
          <w:spacing w:val="-7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Integration</w:t>
      </w:r>
      <w:r>
        <w:rPr>
          <w:color w:val="7CB6D3"/>
          <w:spacing w:val="4"/>
          <w:w w:val="116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is</w:t>
      </w:r>
      <w:r>
        <w:rPr>
          <w:color w:val="7CB6D3"/>
          <w:spacing w:val="19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a</w:t>
      </w:r>
      <w:r>
        <w:rPr>
          <w:color w:val="7CB6D3"/>
          <w:spacing w:val="32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software</w:t>
      </w:r>
      <w:r>
        <w:rPr>
          <w:color w:val="7CB6D3"/>
          <w:spacing w:val="-9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development</w:t>
      </w:r>
      <w:r>
        <w:rPr>
          <w:color w:val="7CB6D3"/>
          <w:spacing w:val="5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practice</w:t>
      </w:r>
      <w:r>
        <w:rPr>
          <w:color w:val="7CB6D3"/>
          <w:spacing w:val="-17"/>
          <w:w w:val="118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of</w:t>
      </w:r>
      <w:r>
        <w:rPr>
          <w:color w:val="7CB6D3"/>
          <w:spacing w:val="31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performing</w:t>
      </w:r>
      <w:r>
        <w:rPr>
          <w:color w:val="7CB6D3"/>
          <w:spacing w:val="-20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software</w:t>
      </w:r>
      <w:r>
        <w:rPr>
          <w:color w:val="7CB6D3"/>
          <w:spacing w:val="-9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 xml:space="preserve">integration </w:t>
      </w:r>
      <w:r>
        <w:rPr>
          <w:color w:val="7CB6D3"/>
          <w:w w:val="113"/>
          <w:sz w:val="26"/>
          <w:szCs w:val="26"/>
        </w:rPr>
        <w:t>frequently…several</w:t>
      </w:r>
      <w:r>
        <w:rPr>
          <w:color w:val="7CB6D3"/>
          <w:spacing w:val="-26"/>
          <w:w w:val="113"/>
          <w:sz w:val="26"/>
          <w:szCs w:val="26"/>
        </w:rPr>
        <w:t xml:space="preserve"> </w:t>
      </w:r>
      <w:r>
        <w:rPr>
          <w:color w:val="7CB6D3"/>
          <w:w w:val="113"/>
          <w:sz w:val="26"/>
          <w:szCs w:val="26"/>
        </w:rPr>
        <w:t>times</w:t>
      </w:r>
      <w:r>
        <w:rPr>
          <w:color w:val="7CB6D3"/>
          <w:spacing w:val="28"/>
          <w:w w:val="113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a</w:t>
      </w:r>
      <w:r>
        <w:rPr>
          <w:color w:val="7CB6D3"/>
          <w:spacing w:val="32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day,</w:t>
      </w:r>
      <w:r>
        <w:rPr>
          <w:color w:val="7CB6D3"/>
          <w:spacing w:val="60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in</w:t>
      </w:r>
      <w:r>
        <w:rPr>
          <w:color w:val="7CB6D3"/>
          <w:spacing w:val="25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fact.</w:t>
      </w:r>
      <w:r>
        <w:rPr>
          <w:color w:val="7CB6D3"/>
          <w:spacing w:val="62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Ideally,</w:t>
      </w:r>
      <w:r>
        <w:rPr>
          <w:color w:val="7CB6D3"/>
          <w:spacing w:val="58"/>
          <w:sz w:val="26"/>
          <w:szCs w:val="26"/>
        </w:rPr>
        <w:t xml:space="preserve"> </w:t>
      </w:r>
      <w:r w:rsidR="00DF2D15">
        <w:rPr>
          <w:color w:val="7CB6D3"/>
          <w:sz w:val="26"/>
          <w:szCs w:val="26"/>
        </w:rPr>
        <w:t xml:space="preserve">your </w:t>
      </w:r>
      <w:r w:rsidR="00DF2D15">
        <w:rPr>
          <w:color w:val="7CB6D3"/>
          <w:spacing w:val="14"/>
          <w:sz w:val="26"/>
          <w:szCs w:val="26"/>
        </w:rPr>
        <w:t>software</w:t>
      </w:r>
      <w:r>
        <w:rPr>
          <w:color w:val="7CB6D3"/>
          <w:spacing w:val="10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application</w:t>
      </w:r>
      <w:r>
        <w:rPr>
          <w:color w:val="7CB6D3"/>
          <w:spacing w:val="-19"/>
          <w:w w:val="116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or</w:t>
      </w:r>
      <w:r>
        <w:rPr>
          <w:color w:val="7CB6D3"/>
          <w:spacing w:val="48"/>
          <w:sz w:val="26"/>
          <w:szCs w:val="26"/>
        </w:rPr>
        <w:t xml:space="preserve"> </w:t>
      </w:r>
      <w:r>
        <w:rPr>
          <w:color w:val="7CB6D3"/>
          <w:w w:val="119"/>
          <w:sz w:val="26"/>
          <w:szCs w:val="26"/>
        </w:rPr>
        <w:t>system</w:t>
      </w:r>
      <w:r>
        <w:rPr>
          <w:color w:val="7CB6D3"/>
          <w:spacing w:val="-17"/>
          <w:w w:val="119"/>
          <w:sz w:val="26"/>
          <w:szCs w:val="26"/>
        </w:rPr>
        <w:t xml:space="preserve"> </w:t>
      </w:r>
      <w:r>
        <w:rPr>
          <w:color w:val="7CB6D3"/>
          <w:w w:val="119"/>
          <w:sz w:val="26"/>
          <w:szCs w:val="26"/>
        </w:rPr>
        <w:t>should</w:t>
      </w:r>
    </w:p>
    <w:p w:rsidR="005F534F" w:rsidRDefault="00E529A0">
      <w:pPr>
        <w:spacing w:before="3" w:line="321" w:lineRule="auto"/>
        <w:ind w:left="514" w:right="3478"/>
        <w:rPr>
          <w:sz w:val="26"/>
          <w:szCs w:val="26"/>
        </w:rPr>
      </w:pPr>
      <w:r>
        <w:rPr>
          <w:color w:val="7CB6D3"/>
          <w:sz w:val="26"/>
          <w:szCs w:val="26"/>
        </w:rPr>
        <w:t>be</w:t>
      </w:r>
      <w:r>
        <w:rPr>
          <w:color w:val="7CB6D3"/>
          <w:spacing w:val="62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built</w:t>
      </w:r>
      <w:r>
        <w:rPr>
          <w:color w:val="7CB6D3"/>
          <w:spacing w:val="65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automatically</w:t>
      </w:r>
      <w:r>
        <w:rPr>
          <w:color w:val="7CB6D3"/>
          <w:spacing w:val="-36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after</w:t>
      </w:r>
      <w:r>
        <w:rPr>
          <w:color w:val="7CB6D3"/>
          <w:spacing w:val="11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each</w:t>
      </w:r>
      <w:r>
        <w:rPr>
          <w:color w:val="7CB6D3"/>
          <w:spacing w:val="6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commit</w:t>
      </w:r>
      <w:r>
        <w:rPr>
          <w:color w:val="7CB6D3"/>
          <w:spacing w:val="-17"/>
          <w:w w:val="117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 xml:space="preserve">into </w:t>
      </w:r>
      <w:r>
        <w:rPr>
          <w:color w:val="7CB6D3"/>
          <w:spacing w:val="7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a</w:t>
      </w:r>
      <w:r>
        <w:rPr>
          <w:color w:val="7CB6D3"/>
          <w:spacing w:val="32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shared</w:t>
      </w:r>
      <w:r>
        <w:rPr>
          <w:color w:val="7CB6D3"/>
          <w:spacing w:val="33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version</w:t>
      </w:r>
      <w:r>
        <w:rPr>
          <w:color w:val="7CB6D3"/>
          <w:spacing w:val="-16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control</w:t>
      </w:r>
      <w:r>
        <w:rPr>
          <w:color w:val="7CB6D3"/>
          <w:spacing w:val="-8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repository.</w:t>
      </w:r>
      <w:r>
        <w:rPr>
          <w:color w:val="7CB6D3"/>
          <w:spacing w:val="-8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Upon</w:t>
      </w:r>
      <w:r>
        <w:rPr>
          <w:color w:val="7CB6D3"/>
          <w:spacing w:val="-20"/>
          <w:w w:val="117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 xml:space="preserve">each </w:t>
      </w:r>
      <w:r>
        <w:rPr>
          <w:color w:val="7CB6D3"/>
          <w:w w:val="116"/>
          <w:sz w:val="26"/>
          <w:szCs w:val="26"/>
        </w:rPr>
        <w:t>successful</w:t>
      </w:r>
      <w:r>
        <w:rPr>
          <w:color w:val="7CB6D3"/>
          <w:spacing w:val="-7"/>
          <w:w w:val="116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build</w:t>
      </w:r>
      <w:r w:rsidR="00DF2D15">
        <w:rPr>
          <w:color w:val="7CB6D3"/>
          <w:sz w:val="26"/>
          <w:szCs w:val="26"/>
        </w:rPr>
        <w:t xml:space="preserve">, </w:t>
      </w:r>
      <w:r w:rsidR="00DF2D15">
        <w:rPr>
          <w:color w:val="7CB6D3"/>
          <w:spacing w:val="10"/>
          <w:sz w:val="26"/>
          <w:szCs w:val="26"/>
        </w:rPr>
        <w:t>the</w:t>
      </w:r>
      <w:r>
        <w:rPr>
          <w:color w:val="7CB6D3"/>
          <w:spacing w:val="21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system</w:t>
      </w:r>
      <w:r>
        <w:rPr>
          <w:color w:val="7CB6D3"/>
          <w:spacing w:val="7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integrity</w:t>
      </w:r>
      <w:r>
        <w:rPr>
          <w:color w:val="7CB6D3"/>
          <w:spacing w:val="-34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should</w:t>
      </w:r>
      <w:r>
        <w:rPr>
          <w:color w:val="7CB6D3"/>
          <w:spacing w:val="13"/>
          <w:w w:val="116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be</w:t>
      </w:r>
      <w:r>
        <w:rPr>
          <w:color w:val="7CB6D3"/>
          <w:spacing w:val="62"/>
          <w:sz w:val="26"/>
          <w:szCs w:val="26"/>
        </w:rPr>
        <w:t xml:space="preserve"> </w:t>
      </w:r>
      <w:r>
        <w:rPr>
          <w:color w:val="7CB6D3"/>
          <w:w w:val="113"/>
          <w:sz w:val="26"/>
          <w:szCs w:val="26"/>
        </w:rPr>
        <w:t>verified</w:t>
      </w:r>
      <w:r>
        <w:rPr>
          <w:color w:val="7CB6D3"/>
          <w:spacing w:val="-14"/>
          <w:w w:val="113"/>
          <w:sz w:val="26"/>
          <w:szCs w:val="26"/>
        </w:rPr>
        <w:t xml:space="preserve"> </w:t>
      </w:r>
      <w:r>
        <w:rPr>
          <w:color w:val="7CB6D3"/>
          <w:w w:val="113"/>
          <w:sz w:val="26"/>
          <w:szCs w:val="26"/>
        </w:rPr>
        <w:t>using</w:t>
      </w:r>
      <w:r>
        <w:rPr>
          <w:color w:val="7CB6D3"/>
          <w:spacing w:val="6"/>
          <w:w w:val="113"/>
          <w:sz w:val="26"/>
          <w:szCs w:val="26"/>
        </w:rPr>
        <w:t xml:space="preserve"> </w:t>
      </w:r>
      <w:r>
        <w:rPr>
          <w:color w:val="7CB6D3"/>
          <w:w w:val="119"/>
          <w:sz w:val="26"/>
          <w:szCs w:val="26"/>
        </w:rPr>
        <w:t>automated</w:t>
      </w:r>
      <w:r>
        <w:rPr>
          <w:color w:val="7CB6D3"/>
          <w:spacing w:val="34"/>
          <w:w w:val="119"/>
          <w:sz w:val="26"/>
          <w:szCs w:val="26"/>
        </w:rPr>
        <w:t xml:space="preserve"> </w:t>
      </w:r>
      <w:r>
        <w:rPr>
          <w:color w:val="7CB6D3"/>
          <w:w w:val="119"/>
          <w:sz w:val="26"/>
          <w:szCs w:val="26"/>
        </w:rPr>
        <w:t>tests</w:t>
      </w:r>
      <w:r>
        <w:rPr>
          <w:color w:val="7CB6D3"/>
          <w:spacing w:val="18"/>
          <w:w w:val="119"/>
          <w:sz w:val="26"/>
          <w:szCs w:val="26"/>
        </w:rPr>
        <w:t xml:space="preserve"> </w:t>
      </w:r>
      <w:r>
        <w:rPr>
          <w:color w:val="7CB6D3"/>
          <w:w w:val="119"/>
          <w:sz w:val="26"/>
          <w:szCs w:val="26"/>
        </w:rPr>
        <w:t>that</w:t>
      </w:r>
      <w:r>
        <w:rPr>
          <w:color w:val="7CB6D3"/>
          <w:spacing w:val="14"/>
          <w:w w:val="119"/>
          <w:sz w:val="26"/>
          <w:szCs w:val="26"/>
        </w:rPr>
        <w:t xml:space="preserve"> </w:t>
      </w:r>
      <w:r>
        <w:rPr>
          <w:color w:val="7CB6D3"/>
          <w:w w:val="119"/>
          <w:sz w:val="26"/>
          <w:szCs w:val="26"/>
        </w:rPr>
        <w:t>cover</w:t>
      </w:r>
      <w:r>
        <w:rPr>
          <w:color w:val="7CB6D3"/>
          <w:spacing w:val="-38"/>
          <w:w w:val="119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if</w:t>
      </w:r>
      <w:r>
        <w:rPr>
          <w:color w:val="7CB6D3"/>
          <w:spacing w:val="-2"/>
          <w:sz w:val="26"/>
          <w:szCs w:val="26"/>
        </w:rPr>
        <w:t xml:space="preserve"> </w:t>
      </w:r>
      <w:r>
        <w:rPr>
          <w:color w:val="7CB6D3"/>
          <w:w w:val="123"/>
          <w:sz w:val="26"/>
          <w:szCs w:val="26"/>
        </w:rPr>
        <w:t xml:space="preserve">not </w:t>
      </w:r>
      <w:r>
        <w:rPr>
          <w:color w:val="7CB6D3"/>
          <w:sz w:val="26"/>
          <w:szCs w:val="26"/>
        </w:rPr>
        <w:t>all,</w:t>
      </w:r>
      <w:r>
        <w:rPr>
          <w:color w:val="7CB6D3"/>
          <w:spacing w:val="16"/>
          <w:sz w:val="26"/>
          <w:szCs w:val="26"/>
        </w:rPr>
        <w:t xml:space="preserve"> </w:t>
      </w:r>
      <w:r>
        <w:rPr>
          <w:color w:val="7CB6D3"/>
          <w:w w:val="122"/>
          <w:sz w:val="26"/>
          <w:szCs w:val="26"/>
        </w:rPr>
        <w:t>then</w:t>
      </w:r>
      <w:r>
        <w:rPr>
          <w:color w:val="7CB6D3"/>
          <w:spacing w:val="-2"/>
          <w:w w:val="122"/>
          <w:sz w:val="26"/>
          <w:szCs w:val="26"/>
        </w:rPr>
        <w:t xml:space="preserve"> </w:t>
      </w:r>
      <w:r>
        <w:rPr>
          <w:color w:val="7CB6D3"/>
          <w:w w:val="122"/>
          <w:sz w:val="26"/>
          <w:szCs w:val="26"/>
        </w:rPr>
        <w:t>at</w:t>
      </w:r>
      <w:r>
        <w:rPr>
          <w:color w:val="7CB6D3"/>
          <w:spacing w:val="-4"/>
          <w:w w:val="122"/>
          <w:sz w:val="26"/>
          <w:szCs w:val="26"/>
        </w:rPr>
        <w:t xml:space="preserve"> </w:t>
      </w:r>
      <w:r>
        <w:rPr>
          <w:color w:val="7CB6D3"/>
          <w:w w:val="122"/>
          <w:sz w:val="26"/>
          <w:szCs w:val="26"/>
        </w:rPr>
        <w:t>least</w:t>
      </w:r>
      <w:r>
        <w:rPr>
          <w:color w:val="7CB6D3"/>
          <w:spacing w:val="-21"/>
          <w:w w:val="122"/>
          <w:sz w:val="26"/>
          <w:szCs w:val="26"/>
        </w:rPr>
        <w:t xml:space="preserve"> </w:t>
      </w:r>
      <w:r>
        <w:rPr>
          <w:color w:val="7CB6D3"/>
          <w:w w:val="122"/>
          <w:sz w:val="26"/>
          <w:szCs w:val="26"/>
        </w:rPr>
        <w:t>most</w:t>
      </w:r>
      <w:r>
        <w:rPr>
          <w:color w:val="7CB6D3"/>
          <w:spacing w:val="-16"/>
          <w:w w:val="122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of</w:t>
      </w:r>
      <w:r>
        <w:rPr>
          <w:color w:val="7CB6D3"/>
          <w:spacing w:val="31"/>
          <w:sz w:val="26"/>
          <w:szCs w:val="26"/>
        </w:rPr>
        <w:t xml:space="preserve"> </w:t>
      </w:r>
      <w:r>
        <w:rPr>
          <w:color w:val="7CB6D3"/>
          <w:w w:val="115"/>
          <w:sz w:val="26"/>
          <w:szCs w:val="26"/>
        </w:rPr>
        <w:t>the</w:t>
      </w:r>
      <w:r>
        <w:rPr>
          <w:color w:val="7CB6D3"/>
          <w:spacing w:val="25"/>
          <w:w w:val="115"/>
          <w:sz w:val="26"/>
          <w:szCs w:val="26"/>
        </w:rPr>
        <w:t xml:space="preserve"> </w:t>
      </w:r>
      <w:r>
        <w:rPr>
          <w:color w:val="7CB6D3"/>
          <w:w w:val="115"/>
          <w:sz w:val="26"/>
          <w:szCs w:val="26"/>
        </w:rPr>
        <w:t>functionality.</w:t>
      </w:r>
      <w:r>
        <w:rPr>
          <w:color w:val="7CB6D3"/>
          <w:spacing w:val="-35"/>
          <w:w w:val="115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If</w:t>
      </w:r>
      <w:r>
        <w:rPr>
          <w:color w:val="7CB6D3"/>
          <w:spacing w:val="-11"/>
          <w:sz w:val="26"/>
          <w:szCs w:val="26"/>
        </w:rPr>
        <w:t xml:space="preserve"> </w:t>
      </w:r>
      <w:r>
        <w:rPr>
          <w:color w:val="7CB6D3"/>
          <w:w w:val="123"/>
          <w:sz w:val="26"/>
          <w:szCs w:val="26"/>
        </w:rPr>
        <w:t>some</w:t>
      </w:r>
      <w:r>
        <w:rPr>
          <w:color w:val="7CB6D3"/>
          <w:spacing w:val="-23"/>
          <w:w w:val="123"/>
          <w:sz w:val="26"/>
          <w:szCs w:val="26"/>
        </w:rPr>
        <w:t xml:space="preserve"> </w:t>
      </w:r>
      <w:r>
        <w:rPr>
          <w:color w:val="7CB6D3"/>
          <w:w w:val="123"/>
          <w:sz w:val="26"/>
          <w:szCs w:val="26"/>
        </w:rPr>
        <w:t>tests</w:t>
      </w:r>
      <w:r>
        <w:rPr>
          <w:color w:val="7CB6D3"/>
          <w:spacing w:val="-3"/>
          <w:w w:val="123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fail,</w:t>
      </w:r>
      <w:r>
        <w:rPr>
          <w:color w:val="7CB6D3"/>
          <w:spacing w:val="19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the</w:t>
      </w:r>
      <w:r>
        <w:rPr>
          <w:color w:val="7CB6D3"/>
          <w:spacing w:val="6"/>
          <w:w w:val="120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developer</w:t>
      </w:r>
      <w:r>
        <w:rPr>
          <w:color w:val="7CB6D3"/>
          <w:spacing w:val="-30"/>
          <w:w w:val="120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responsible</w:t>
      </w:r>
      <w:r>
        <w:rPr>
          <w:color w:val="7CB6D3"/>
          <w:spacing w:val="-22"/>
          <w:w w:val="120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is</w:t>
      </w:r>
      <w:r>
        <w:rPr>
          <w:color w:val="7CB6D3"/>
          <w:spacing w:val="19"/>
          <w:sz w:val="26"/>
          <w:szCs w:val="26"/>
        </w:rPr>
        <w:t xml:space="preserve"> </w:t>
      </w:r>
      <w:r>
        <w:rPr>
          <w:color w:val="7CB6D3"/>
          <w:w w:val="115"/>
          <w:sz w:val="26"/>
          <w:szCs w:val="26"/>
        </w:rPr>
        <w:t xml:space="preserve">notified </w:t>
      </w:r>
      <w:r>
        <w:rPr>
          <w:color w:val="7CB6D3"/>
          <w:w w:val="118"/>
          <w:sz w:val="26"/>
          <w:szCs w:val="26"/>
        </w:rPr>
        <w:t>instantly</w:t>
      </w:r>
      <w:r>
        <w:rPr>
          <w:color w:val="7CB6D3"/>
          <w:spacing w:val="-36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and</w:t>
      </w:r>
      <w:r>
        <w:rPr>
          <w:color w:val="7CB6D3"/>
          <w:spacing w:val="10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>the</w:t>
      </w:r>
      <w:r>
        <w:rPr>
          <w:color w:val="7CB6D3"/>
          <w:spacing w:val="13"/>
          <w:w w:val="11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 xml:space="preserve">problem </w:t>
      </w:r>
      <w:r w:rsidR="00DF2D15">
        <w:rPr>
          <w:color w:val="7CB6D3"/>
          <w:sz w:val="26"/>
          <w:szCs w:val="26"/>
        </w:rPr>
        <w:t xml:space="preserve">can </w:t>
      </w:r>
      <w:r w:rsidR="00DF2D15">
        <w:rPr>
          <w:color w:val="7CB6D3"/>
          <w:spacing w:val="3"/>
          <w:sz w:val="26"/>
          <w:szCs w:val="26"/>
        </w:rPr>
        <w:t>be</w:t>
      </w:r>
      <w:r>
        <w:rPr>
          <w:color w:val="7CB6D3"/>
          <w:spacing w:val="62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identified</w:t>
      </w:r>
      <w:r>
        <w:rPr>
          <w:color w:val="7CB6D3"/>
          <w:spacing w:val="-28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and</w:t>
      </w:r>
      <w:r>
        <w:rPr>
          <w:color w:val="7CB6D3"/>
          <w:spacing w:val="14"/>
          <w:w w:val="117"/>
          <w:sz w:val="26"/>
          <w:szCs w:val="26"/>
        </w:rPr>
        <w:t xml:space="preserve"> </w:t>
      </w:r>
      <w:r>
        <w:rPr>
          <w:color w:val="7CB6D3"/>
          <w:w w:val="117"/>
          <w:sz w:val="26"/>
          <w:szCs w:val="26"/>
        </w:rPr>
        <w:t>solved</w:t>
      </w:r>
      <w:r>
        <w:rPr>
          <w:color w:val="7CB6D3"/>
          <w:spacing w:val="-22"/>
          <w:w w:val="117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quickly.</w:t>
      </w:r>
      <w:r>
        <w:rPr>
          <w:color w:val="7CB6D3"/>
          <w:spacing w:val="62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Using</w:t>
      </w:r>
      <w:r>
        <w:rPr>
          <w:color w:val="7CB6D3"/>
          <w:spacing w:val="59"/>
          <w:sz w:val="26"/>
          <w:szCs w:val="26"/>
        </w:rPr>
        <w:t xml:space="preserve"> </w:t>
      </w:r>
      <w:r w:rsidR="00DF2D15">
        <w:rPr>
          <w:color w:val="7CB6D3"/>
          <w:sz w:val="26"/>
          <w:szCs w:val="26"/>
        </w:rPr>
        <w:t xml:space="preserve">this </w:t>
      </w:r>
      <w:r w:rsidR="00DF2D15">
        <w:rPr>
          <w:color w:val="7CB6D3"/>
          <w:spacing w:val="2"/>
          <w:sz w:val="26"/>
          <w:szCs w:val="26"/>
        </w:rPr>
        <w:t>approach</w:t>
      </w:r>
      <w:r>
        <w:rPr>
          <w:color w:val="7CB6D3"/>
          <w:w w:val="119"/>
          <w:sz w:val="26"/>
          <w:szCs w:val="26"/>
        </w:rPr>
        <w:t>,</w:t>
      </w:r>
      <w:r>
        <w:rPr>
          <w:color w:val="7CB6D3"/>
          <w:spacing w:val="-9"/>
          <w:w w:val="119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you</w:t>
      </w:r>
      <w:r>
        <w:rPr>
          <w:color w:val="7CB6D3"/>
          <w:spacing w:val="58"/>
          <w:sz w:val="26"/>
          <w:szCs w:val="26"/>
        </w:rPr>
        <w:t xml:space="preserve"> </w:t>
      </w:r>
      <w:r>
        <w:rPr>
          <w:color w:val="7CB6D3"/>
          <w:w w:val="118"/>
          <w:sz w:val="26"/>
          <w:szCs w:val="26"/>
        </w:rPr>
        <w:t xml:space="preserve">can </w:t>
      </w:r>
      <w:r>
        <w:rPr>
          <w:color w:val="7CB6D3"/>
          <w:w w:val="114"/>
          <w:sz w:val="26"/>
          <w:szCs w:val="26"/>
        </w:rPr>
        <w:t>deliver</w:t>
      </w:r>
      <w:r>
        <w:rPr>
          <w:color w:val="7CB6D3"/>
          <w:spacing w:val="-13"/>
          <w:w w:val="114"/>
          <w:sz w:val="26"/>
          <w:szCs w:val="26"/>
        </w:rPr>
        <w:t xml:space="preserve"> </w:t>
      </w:r>
      <w:r>
        <w:rPr>
          <w:color w:val="7CB6D3"/>
          <w:w w:val="114"/>
          <w:sz w:val="26"/>
          <w:szCs w:val="26"/>
        </w:rPr>
        <w:t>working</w:t>
      </w:r>
      <w:r>
        <w:rPr>
          <w:color w:val="7CB6D3"/>
          <w:spacing w:val="-32"/>
          <w:w w:val="114"/>
          <w:sz w:val="26"/>
          <w:szCs w:val="26"/>
        </w:rPr>
        <w:t xml:space="preserve"> </w:t>
      </w:r>
      <w:r>
        <w:rPr>
          <w:color w:val="7CB6D3"/>
          <w:w w:val="114"/>
          <w:sz w:val="26"/>
          <w:szCs w:val="26"/>
        </w:rPr>
        <w:t>and</w:t>
      </w:r>
      <w:r>
        <w:rPr>
          <w:color w:val="7CB6D3"/>
          <w:spacing w:val="28"/>
          <w:w w:val="114"/>
          <w:sz w:val="26"/>
          <w:szCs w:val="26"/>
        </w:rPr>
        <w:t xml:space="preserve"> </w:t>
      </w:r>
      <w:r>
        <w:rPr>
          <w:color w:val="7CB6D3"/>
          <w:w w:val="114"/>
          <w:sz w:val="26"/>
          <w:szCs w:val="26"/>
        </w:rPr>
        <w:t>reliable</w:t>
      </w:r>
      <w:r>
        <w:rPr>
          <w:color w:val="7CB6D3"/>
          <w:spacing w:val="2"/>
          <w:w w:val="114"/>
          <w:sz w:val="26"/>
          <w:szCs w:val="26"/>
        </w:rPr>
        <w:t xml:space="preserve"> </w:t>
      </w:r>
      <w:r>
        <w:rPr>
          <w:color w:val="7CB6D3"/>
          <w:w w:val="114"/>
          <w:sz w:val="26"/>
          <w:szCs w:val="26"/>
        </w:rPr>
        <w:t>code</w:t>
      </w:r>
      <w:r>
        <w:rPr>
          <w:color w:val="7CB6D3"/>
          <w:spacing w:val="18"/>
          <w:w w:val="114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to</w:t>
      </w:r>
      <w:r>
        <w:rPr>
          <w:color w:val="7CB6D3"/>
          <w:spacing w:val="49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the</w:t>
      </w:r>
      <w:r>
        <w:rPr>
          <w:color w:val="7CB6D3"/>
          <w:spacing w:val="6"/>
          <w:w w:val="120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customer</w:t>
      </w:r>
      <w:r>
        <w:rPr>
          <w:color w:val="7CB6D3"/>
          <w:spacing w:val="-10"/>
          <w:w w:val="120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much</w:t>
      </w:r>
      <w:r>
        <w:rPr>
          <w:color w:val="7CB6D3"/>
          <w:spacing w:val="-22"/>
          <w:w w:val="120"/>
          <w:sz w:val="26"/>
          <w:szCs w:val="26"/>
        </w:rPr>
        <w:t xml:space="preserve"> </w:t>
      </w:r>
      <w:r>
        <w:rPr>
          <w:color w:val="7CB6D3"/>
          <w:w w:val="120"/>
          <w:sz w:val="26"/>
          <w:szCs w:val="26"/>
        </w:rPr>
        <w:t>faster,</w:t>
      </w:r>
      <w:r>
        <w:rPr>
          <w:color w:val="7CB6D3"/>
          <w:spacing w:val="-17"/>
          <w:w w:val="120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while</w:t>
      </w:r>
      <w:r>
        <w:rPr>
          <w:color w:val="7CB6D3"/>
          <w:spacing w:val="61"/>
          <w:sz w:val="26"/>
          <w:szCs w:val="26"/>
        </w:rPr>
        <w:t xml:space="preserve"> </w:t>
      </w:r>
      <w:r w:rsidR="00DF2D15">
        <w:rPr>
          <w:color w:val="7CB6D3"/>
          <w:sz w:val="26"/>
          <w:szCs w:val="26"/>
        </w:rPr>
        <w:t xml:space="preserve">also </w:t>
      </w:r>
      <w:r w:rsidR="00DF2D15">
        <w:rPr>
          <w:color w:val="7CB6D3"/>
          <w:spacing w:val="9"/>
          <w:sz w:val="26"/>
          <w:szCs w:val="26"/>
        </w:rPr>
        <w:t>mitigating</w:t>
      </w:r>
      <w:r>
        <w:rPr>
          <w:color w:val="7CB6D3"/>
          <w:spacing w:val="-28"/>
          <w:w w:val="115"/>
          <w:sz w:val="26"/>
          <w:szCs w:val="26"/>
        </w:rPr>
        <w:t xml:space="preserve"> </w:t>
      </w:r>
      <w:r>
        <w:rPr>
          <w:color w:val="7CB6D3"/>
          <w:w w:val="115"/>
          <w:sz w:val="26"/>
          <w:szCs w:val="26"/>
        </w:rPr>
        <w:t>the</w:t>
      </w:r>
      <w:r>
        <w:rPr>
          <w:color w:val="7CB6D3"/>
          <w:spacing w:val="25"/>
          <w:w w:val="115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risk</w:t>
      </w:r>
      <w:r>
        <w:rPr>
          <w:color w:val="7CB6D3"/>
          <w:spacing w:val="42"/>
          <w:sz w:val="26"/>
          <w:szCs w:val="26"/>
        </w:rPr>
        <w:t xml:space="preserve"> </w:t>
      </w:r>
      <w:r>
        <w:rPr>
          <w:color w:val="7CB6D3"/>
          <w:w w:val="113"/>
          <w:sz w:val="26"/>
          <w:szCs w:val="26"/>
        </w:rPr>
        <w:t>of</w:t>
      </w:r>
    </w:p>
    <w:p w:rsidR="005F534F" w:rsidRDefault="00E529A0">
      <w:pPr>
        <w:spacing w:before="3" w:line="280" w:lineRule="exact"/>
        <w:ind w:left="514"/>
        <w:rPr>
          <w:sz w:val="26"/>
          <w:szCs w:val="26"/>
        </w:rPr>
      </w:pPr>
      <w:r>
        <w:rPr>
          <w:color w:val="7CB6D3"/>
          <w:w w:val="116"/>
          <w:sz w:val="26"/>
          <w:szCs w:val="26"/>
        </w:rPr>
        <w:t>releasing</w:t>
      </w:r>
      <w:r>
        <w:rPr>
          <w:color w:val="7CB6D3"/>
          <w:spacing w:val="2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unstable,</w:t>
      </w:r>
      <w:r>
        <w:rPr>
          <w:color w:val="7CB6D3"/>
          <w:spacing w:val="20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buggy</w:t>
      </w:r>
      <w:r>
        <w:rPr>
          <w:color w:val="7CB6D3"/>
          <w:spacing w:val="-27"/>
          <w:w w:val="116"/>
          <w:sz w:val="26"/>
          <w:szCs w:val="26"/>
        </w:rPr>
        <w:t xml:space="preserve"> </w:t>
      </w:r>
      <w:r>
        <w:rPr>
          <w:color w:val="7CB6D3"/>
          <w:w w:val="116"/>
          <w:sz w:val="26"/>
          <w:szCs w:val="26"/>
        </w:rPr>
        <w:t>software</w:t>
      </w:r>
      <w:r>
        <w:rPr>
          <w:color w:val="7CB6D3"/>
          <w:spacing w:val="10"/>
          <w:w w:val="116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>to</w:t>
      </w:r>
      <w:r>
        <w:rPr>
          <w:color w:val="7CB6D3"/>
          <w:spacing w:val="49"/>
          <w:sz w:val="26"/>
          <w:szCs w:val="26"/>
        </w:rPr>
        <w:t xml:space="preserve"> </w:t>
      </w:r>
      <w:r>
        <w:rPr>
          <w:color w:val="7CB6D3"/>
          <w:sz w:val="26"/>
          <w:szCs w:val="26"/>
        </w:rPr>
        <w:t xml:space="preserve">your </w:t>
      </w:r>
      <w:r>
        <w:rPr>
          <w:color w:val="7CB6D3"/>
          <w:spacing w:val="14"/>
          <w:sz w:val="26"/>
          <w:szCs w:val="26"/>
        </w:rPr>
        <w:t xml:space="preserve"> </w:t>
      </w:r>
      <w:r>
        <w:rPr>
          <w:color w:val="7CB6D3"/>
          <w:w w:val="121"/>
          <w:sz w:val="26"/>
          <w:szCs w:val="26"/>
        </w:rPr>
        <w:t>users.</w:t>
      </w: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before="5" w:line="200" w:lineRule="exact"/>
      </w:pPr>
    </w:p>
    <w:p w:rsidR="005F534F" w:rsidRDefault="00E529A0">
      <w:pPr>
        <w:spacing w:before="30" w:line="333" w:lineRule="auto"/>
        <w:ind w:left="514" w:right="5884"/>
      </w:pPr>
      <w:r>
        <w:rPr>
          <w:color w:val="404042"/>
          <w:w w:val="116"/>
        </w:rPr>
        <w:t>Continuous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Integration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4"/>
        </w:rPr>
        <w:t>working</w:t>
      </w:r>
      <w:r>
        <w:rPr>
          <w:color w:val="404042"/>
          <w:spacing w:val="-25"/>
          <w:w w:val="114"/>
        </w:rPr>
        <w:t xml:space="preserve"> </w:t>
      </w:r>
      <w:r>
        <w:rPr>
          <w:color w:val="404042"/>
          <w:w w:val="114"/>
        </w:rPr>
        <w:t>concept</w:t>
      </w:r>
      <w:r>
        <w:rPr>
          <w:color w:val="404042"/>
          <w:spacing w:val="26"/>
          <w:w w:val="114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 xml:space="preserve">not </w:t>
      </w:r>
      <w:r>
        <w:rPr>
          <w:color w:val="404042"/>
          <w:spacing w:val="11"/>
        </w:rPr>
        <w:t xml:space="preserve"> </w:t>
      </w:r>
      <w:r>
        <w:rPr>
          <w:color w:val="404042"/>
          <w:w w:val="111"/>
        </w:rPr>
        <w:t>exactly</w:t>
      </w:r>
      <w:r>
        <w:rPr>
          <w:color w:val="404042"/>
          <w:spacing w:val="-3"/>
          <w:w w:val="111"/>
        </w:rPr>
        <w:t xml:space="preserve"> </w:t>
      </w:r>
      <w:r>
        <w:rPr>
          <w:color w:val="404042"/>
        </w:rPr>
        <w:t xml:space="preserve">new, </w:t>
      </w:r>
      <w:r>
        <w:rPr>
          <w:color w:val="404042"/>
          <w:spacing w:val="6"/>
        </w:rPr>
        <w:t xml:space="preserve"> </w:t>
      </w:r>
      <w:r>
        <w:rPr>
          <w:color w:val="404042"/>
          <w:w w:val="124"/>
        </w:rPr>
        <w:t>and</w:t>
      </w:r>
      <w:r>
        <w:rPr>
          <w:color w:val="404042"/>
          <w:spacing w:val="-13"/>
          <w:w w:val="124"/>
        </w:rPr>
        <w:t xml:space="preserve"> </w:t>
      </w:r>
      <w:r>
        <w:rPr>
          <w:color w:val="404042"/>
          <w:w w:val="124"/>
        </w:rPr>
        <w:t>there</w:t>
      </w:r>
      <w:r>
        <w:rPr>
          <w:color w:val="404042"/>
          <w:spacing w:val="-6"/>
          <w:w w:val="124"/>
        </w:rPr>
        <w:t xml:space="preserve"> </w:t>
      </w:r>
      <w:r>
        <w:rPr>
          <w:color w:val="404042"/>
          <w:w w:val="124"/>
        </w:rPr>
        <w:t>are</w:t>
      </w:r>
      <w:r>
        <w:rPr>
          <w:color w:val="404042"/>
          <w:spacing w:val="-8"/>
          <w:w w:val="124"/>
        </w:rPr>
        <w:t xml:space="preserve"> </w:t>
      </w:r>
      <w:r>
        <w:rPr>
          <w:color w:val="404042"/>
        </w:rPr>
        <w:t xml:space="preserve">going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  <w:w w:val="114"/>
        </w:rPr>
        <w:t>plenty</w:t>
      </w:r>
      <w:r>
        <w:rPr>
          <w:color w:val="404042"/>
          <w:spacing w:val="5"/>
          <w:w w:val="114"/>
        </w:rPr>
        <w:t xml:space="preserve"> </w:t>
      </w:r>
      <w:r>
        <w:rPr>
          <w:color w:val="404042"/>
          <w:w w:val="114"/>
        </w:rPr>
        <w:t xml:space="preserve">of </w:t>
      </w:r>
      <w:r>
        <w:rPr>
          <w:color w:val="404042"/>
          <w:w w:val="119"/>
        </w:rPr>
        <w:t>developers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 xml:space="preserve">out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there</w:t>
      </w:r>
      <w:r>
        <w:rPr>
          <w:color w:val="404042"/>
          <w:spacing w:val="21"/>
          <w:w w:val="118"/>
        </w:rPr>
        <w:t xml:space="preserve"> </w:t>
      </w:r>
      <w:r>
        <w:rPr>
          <w:color w:val="404042"/>
          <w:w w:val="118"/>
        </w:rPr>
        <w:t>wondering</w:t>
      </w:r>
      <w:r>
        <w:rPr>
          <w:color w:val="404042"/>
          <w:spacing w:val="-24"/>
          <w:w w:val="118"/>
        </w:rPr>
        <w:t xml:space="preserve"> </w:t>
      </w:r>
      <w:r>
        <w:rPr>
          <w:color w:val="404042"/>
        </w:rPr>
        <w:t>why</w:t>
      </w:r>
      <w:r>
        <w:rPr>
          <w:color w:val="404042"/>
          <w:spacing w:val="36"/>
        </w:rPr>
        <w:t xml:space="preserve"> </w:t>
      </w:r>
      <w:r w:rsidR="000F119F">
        <w:rPr>
          <w:color w:val="404042"/>
          <w:w w:val="111"/>
        </w:rPr>
        <w:t>Nu Technologies</w:t>
      </w:r>
      <w:r>
        <w:rPr>
          <w:color w:val="404042"/>
          <w:spacing w:val="-3"/>
          <w:w w:val="111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  <w:w w:val="118"/>
        </w:rPr>
        <w:t>beating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118"/>
        </w:rPr>
        <w:t>what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118"/>
        </w:rPr>
        <w:t>they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118"/>
        </w:rPr>
        <w:t>consider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2"/>
        </w:rPr>
        <w:t>dead</w:t>
      </w:r>
      <w:r>
        <w:rPr>
          <w:color w:val="404042"/>
          <w:spacing w:val="-1"/>
          <w:w w:val="122"/>
        </w:rPr>
        <w:t xml:space="preserve"> </w:t>
      </w:r>
      <w:r>
        <w:rPr>
          <w:color w:val="404042"/>
          <w:w w:val="122"/>
        </w:rPr>
        <w:t>horse.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ind w:left="514"/>
      </w:pPr>
      <w:r>
        <w:rPr>
          <w:color w:val="404042"/>
        </w:rPr>
        <w:t>Yet</w:t>
      </w:r>
      <w:r>
        <w:rPr>
          <w:color w:val="404042"/>
          <w:spacing w:val="8"/>
        </w:rPr>
        <w:t xml:space="preserve"> </w:t>
      </w:r>
      <w:r>
        <w:rPr>
          <w:color w:val="404042"/>
          <w:w w:val="118"/>
        </w:rPr>
        <w:t>when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</w:rPr>
        <w:t>talk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8"/>
        </w:rPr>
        <w:t>developers</w:t>
      </w:r>
      <w:r>
        <w:rPr>
          <w:color w:val="404042"/>
          <w:spacing w:val="2"/>
          <w:w w:val="118"/>
        </w:rPr>
        <w:t xml:space="preserve"> </w:t>
      </w:r>
      <w:r>
        <w:rPr>
          <w:color w:val="404042"/>
          <w:w w:val="118"/>
        </w:rPr>
        <w:t>from</w:t>
      </w:r>
      <w:r>
        <w:rPr>
          <w:color w:val="404042"/>
          <w:spacing w:val="-11"/>
          <w:w w:val="118"/>
        </w:rPr>
        <w:t xml:space="preserve"> </w:t>
      </w:r>
      <w:r>
        <w:rPr>
          <w:color w:val="404042"/>
        </w:rPr>
        <w:t>all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 xml:space="preserve">over </w:t>
      </w:r>
      <w:r>
        <w:rPr>
          <w:color w:val="404042"/>
          <w:spacing w:val="9"/>
        </w:rPr>
        <w:t xml:space="preserve"> </w:t>
      </w:r>
      <w:r>
        <w:rPr>
          <w:color w:val="404042"/>
          <w:w w:val="117"/>
        </w:rPr>
        <w:t>the</w:t>
      </w:r>
      <w:r>
        <w:rPr>
          <w:color w:val="404042"/>
          <w:spacing w:val="13"/>
          <w:w w:val="117"/>
        </w:rPr>
        <w:t xml:space="preserve"> </w:t>
      </w:r>
      <w:r>
        <w:rPr>
          <w:color w:val="404042"/>
          <w:w w:val="117"/>
        </w:rPr>
        <w:t>world</w:t>
      </w:r>
      <w:r>
        <w:rPr>
          <w:color w:val="404042"/>
          <w:spacing w:val="-25"/>
          <w:w w:val="117"/>
        </w:rPr>
        <w:t xml:space="preserve"> </w:t>
      </w:r>
      <w:r>
        <w:rPr>
          <w:color w:val="404042"/>
          <w:w w:val="117"/>
        </w:rPr>
        <w:t>at</w:t>
      </w:r>
      <w:r>
        <w:rPr>
          <w:color w:val="404042"/>
          <w:spacing w:val="6"/>
          <w:w w:val="117"/>
        </w:rPr>
        <w:t xml:space="preserve"> </w:t>
      </w:r>
      <w:r>
        <w:rPr>
          <w:color w:val="404042"/>
        </w:rPr>
        <w:t>Java</w:t>
      </w:r>
      <w:r>
        <w:rPr>
          <w:color w:val="404042"/>
          <w:spacing w:val="20"/>
        </w:rPr>
        <w:t xml:space="preserve"> </w:t>
      </w:r>
      <w:r>
        <w:rPr>
          <w:color w:val="404042"/>
          <w:w w:val="118"/>
        </w:rPr>
        <w:t>events,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JUG</w:t>
      </w:r>
      <w:r>
        <w:rPr>
          <w:color w:val="404042"/>
          <w:spacing w:val="-20"/>
        </w:rPr>
        <w:t xml:space="preserve"> </w:t>
      </w:r>
      <w:r>
        <w:rPr>
          <w:color w:val="404042"/>
          <w:w w:val="120"/>
        </w:rPr>
        <w:t>meetups</w:t>
      </w:r>
      <w:r>
        <w:rPr>
          <w:color w:val="404042"/>
          <w:spacing w:val="12"/>
          <w:w w:val="120"/>
        </w:rPr>
        <w:t xml:space="preserve"> </w:t>
      </w:r>
      <w:r>
        <w:rPr>
          <w:color w:val="404042"/>
          <w:w w:val="120"/>
        </w:rPr>
        <w:t>and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  <w:w w:val="120"/>
        </w:rPr>
        <w:t>speaking</w:t>
      </w:r>
    </w:p>
    <w:p w:rsidR="005F534F" w:rsidRDefault="00E529A0">
      <w:pPr>
        <w:spacing w:before="90" w:line="333" w:lineRule="auto"/>
        <w:ind w:left="514" w:right="5505"/>
        <w:sectPr w:rsidR="005F534F">
          <w:pgSz w:w="16840" w:h="11920" w:orient="landscape"/>
          <w:pgMar w:top="1080" w:right="580" w:bottom="280" w:left="620" w:header="0" w:footer="418" w:gutter="0"/>
          <w:cols w:space="720"/>
        </w:sectPr>
      </w:pPr>
      <w:r>
        <w:rPr>
          <w:color w:val="404042"/>
          <w:w w:val="120"/>
        </w:rPr>
        <w:t>tours,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  <w:w w:val="117"/>
        </w:rPr>
        <w:t>are</w:t>
      </w:r>
      <w:r>
        <w:rPr>
          <w:color w:val="404042"/>
          <w:spacing w:val="13"/>
          <w:w w:val="117"/>
        </w:rPr>
        <w:t xml:space="preserve"> </w:t>
      </w:r>
      <w:r>
        <w:rPr>
          <w:color w:val="404042"/>
          <w:w w:val="117"/>
        </w:rPr>
        <w:t>continuously</w:t>
      </w:r>
      <w:r>
        <w:rPr>
          <w:color w:val="404042"/>
          <w:spacing w:val="-27"/>
          <w:w w:val="117"/>
        </w:rPr>
        <w:t xml:space="preserve"> </w:t>
      </w:r>
      <w:r>
        <w:rPr>
          <w:color w:val="404042"/>
        </w:rPr>
        <w:t>(no</w:t>
      </w:r>
      <w:r>
        <w:rPr>
          <w:color w:val="404042"/>
          <w:spacing w:val="37"/>
        </w:rPr>
        <w:t xml:space="preserve"> </w:t>
      </w:r>
      <w:r>
        <w:rPr>
          <w:color w:val="404042"/>
          <w:w w:val="120"/>
        </w:rPr>
        <w:t>pun</w:t>
      </w:r>
      <w:r>
        <w:rPr>
          <w:color w:val="404042"/>
          <w:spacing w:val="-2"/>
          <w:w w:val="120"/>
        </w:rPr>
        <w:t xml:space="preserve"> </w:t>
      </w:r>
      <w:r>
        <w:rPr>
          <w:color w:val="404042"/>
          <w:w w:val="120"/>
        </w:rPr>
        <w:t>intended)</w:t>
      </w:r>
      <w:r>
        <w:rPr>
          <w:color w:val="404042"/>
          <w:spacing w:val="-23"/>
          <w:w w:val="120"/>
        </w:rPr>
        <w:t xml:space="preserve"> </w:t>
      </w:r>
      <w:r>
        <w:rPr>
          <w:color w:val="404042"/>
          <w:w w:val="120"/>
        </w:rPr>
        <w:t>surprised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2"/>
        </w:rPr>
        <w:t>learn</w:t>
      </w:r>
      <w:r>
        <w:rPr>
          <w:color w:val="404042"/>
          <w:spacing w:val="-21"/>
          <w:w w:val="122"/>
        </w:rPr>
        <w:t xml:space="preserve"> </w:t>
      </w:r>
      <w:r>
        <w:rPr>
          <w:color w:val="404042"/>
          <w:w w:val="122"/>
        </w:rPr>
        <w:t xml:space="preserve">that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</w:rPr>
        <w:t>isn’t</w:t>
      </w:r>
      <w:r>
        <w:rPr>
          <w:color w:val="404042"/>
          <w:spacing w:val="20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  <w:w w:val="119"/>
        </w:rPr>
        <w:t>widespread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  <w:w w:val="114"/>
        </w:rPr>
        <w:t xml:space="preserve">would </w:t>
      </w:r>
      <w:r>
        <w:rPr>
          <w:color w:val="404042"/>
          <w:w w:val="118"/>
        </w:rPr>
        <w:t>expect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-</w:t>
      </w:r>
      <w:r>
        <w:rPr>
          <w:color w:val="404042"/>
          <w:spacing w:val="-1"/>
        </w:rPr>
        <w:t xml:space="preserve"> </w:t>
      </w:r>
      <w:r>
        <w:rPr>
          <w:color w:val="404042"/>
          <w:w w:val="121"/>
        </w:rPr>
        <w:t>indeed,</w:t>
      </w:r>
      <w:r>
        <w:rPr>
          <w:color w:val="404042"/>
          <w:spacing w:val="-26"/>
          <w:w w:val="121"/>
        </w:rPr>
        <w:t xml:space="preserve"> </w:t>
      </w:r>
      <w:r>
        <w:rPr>
          <w:color w:val="404042"/>
          <w:w w:val="121"/>
        </w:rPr>
        <w:t>at</w:t>
      </w:r>
      <w:r>
        <w:rPr>
          <w:color w:val="404042"/>
          <w:spacing w:val="-1"/>
          <w:w w:val="121"/>
        </w:rPr>
        <w:t xml:space="preserve"> </w:t>
      </w:r>
      <w:r>
        <w:rPr>
          <w:color w:val="404042"/>
          <w:w w:val="121"/>
        </w:rPr>
        <w:t>most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</w:rPr>
        <w:t>only</w:t>
      </w:r>
      <w:r>
        <w:rPr>
          <w:color w:val="404042"/>
          <w:spacing w:val="41"/>
        </w:rPr>
        <w:t xml:space="preserve"> </w:t>
      </w:r>
      <w:r>
        <w:rPr>
          <w:color w:val="404042"/>
        </w:rPr>
        <w:t>49%</w:t>
      </w:r>
      <w:r>
        <w:rPr>
          <w:color w:val="404042"/>
          <w:spacing w:val="28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8"/>
        </w:rPr>
        <w:t>developers</w:t>
      </w:r>
      <w:r>
        <w:rPr>
          <w:color w:val="404042"/>
          <w:spacing w:val="2"/>
          <w:w w:val="118"/>
        </w:rPr>
        <w:t xml:space="preserve"> </w:t>
      </w:r>
      <w:r>
        <w:rPr>
          <w:color w:val="404042"/>
          <w:w w:val="118"/>
        </w:rPr>
        <w:t>surveyed</w:t>
      </w:r>
      <w:r>
        <w:rPr>
          <w:color w:val="404042"/>
          <w:spacing w:val="-14"/>
          <w:w w:val="118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20"/>
        </w:rPr>
        <w:t>the</w:t>
      </w:r>
      <w:r>
        <w:rPr>
          <w:color w:val="404042"/>
          <w:spacing w:val="3"/>
          <w:w w:val="120"/>
        </w:rPr>
        <w:t xml:space="preserve"> </w:t>
      </w:r>
      <w:hyperlink r:id="rId10">
        <w:r>
          <w:rPr>
            <w:b/>
            <w:color w:val="6FB0CF"/>
            <w:w w:val="120"/>
          </w:rPr>
          <w:t>Developer</w:t>
        </w:r>
        <w:r>
          <w:rPr>
            <w:b/>
            <w:color w:val="6FB0CF"/>
            <w:spacing w:val="1"/>
            <w:w w:val="120"/>
          </w:rPr>
          <w:t xml:space="preserve"> </w:t>
        </w:r>
        <w:r>
          <w:rPr>
            <w:b/>
            <w:color w:val="6FB0CF"/>
            <w:w w:val="120"/>
          </w:rPr>
          <w:t>Productivity</w:t>
        </w:r>
        <w:r>
          <w:rPr>
            <w:b/>
            <w:color w:val="6FB0CF"/>
            <w:spacing w:val="-19"/>
            <w:w w:val="120"/>
          </w:rPr>
          <w:t xml:space="preserve"> </w:t>
        </w:r>
      </w:hyperlink>
      <w:hyperlink>
        <w:r>
          <w:rPr>
            <w:b/>
            <w:color w:val="6FB0CF"/>
            <w:w w:val="120"/>
          </w:rPr>
          <w:t xml:space="preserve">Report </w:t>
        </w:r>
        <w:r>
          <w:rPr>
            <w:color w:val="404042"/>
            <w:w w:val="118"/>
          </w:rPr>
          <w:t>admitted</w:t>
        </w:r>
        <w:r>
          <w:rPr>
            <w:color w:val="404042"/>
            <w:spacing w:val="14"/>
            <w:w w:val="118"/>
          </w:rPr>
          <w:t xml:space="preserve"> </w:t>
        </w:r>
        <w:r>
          <w:rPr>
            <w:color w:val="404042"/>
            <w:w w:val="118"/>
          </w:rPr>
          <w:t>using</w:t>
        </w:r>
        <w:r>
          <w:rPr>
            <w:color w:val="404042"/>
            <w:spacing w:val="-20"/>
            <w:w w:val="118"/>
          </w:rPr>
          <w:t xml:space="preserve"> </w:t>
        </w:r>
        <w:r>
          <w:rPr>
            <w:color w:val="404042"/>
          </w:rPr>
          <w:t>CI</w:t>
        </w:r>
        <w:r>
          <w:rPr>
            <w:color w:val="404042"/>
            <w:spacing w:val="-16"/>
          </w:rPr>
          <w:t xml:space="preserve"> </w:t>
        </w:r>
        <w:r>
          <w:rPr>
            <w:color w:val="404042"/>
            <w:w w:val="117"/>
          </w:rPr>
          <w:t>tools</w:t>
        </w:r>
        <w:r>
          <w:rPr>
            <w:color w:val="404042"/>
            <w:spacing w:val="-7"/>
            <w:w w:val="117"/>
          </w:rPr>
          <w:t xml:space="preserve"> </w:t>
        </w:r>
        <w:r>
          <w:rPr>
            <w:color w:val="404042"/>
          </w:rPr>
          <w:t>of</w:t>
        </w:r>
        <w:r>
          <w:rPr>
            <w:color w:val="404042"/>
            <w:spacing w:val="24"/>
          </w:rPr>
          <w:t xml:space="preserve"> </w:t>
        </w:r>
        <w:r>
          <w:rPr>
            <w:color w:val="404042"/>
          </w:rPr>
          <w:t>any</w:t>
        </w:r>
        <w:r>
          <w:rPr>
            <w:color w:val="404042"/>
            <w:spacing w:val="45"/>
          </w:rPr>
          <w:t xml:space="preserve"> </w:t>
        </w:r>
        <w:r>
          <w:rPr>
            <w:color w:val="404042"/>
            <w:w w:val="112"/>
          </w:rPr>
          <w:t>kind.</w:t>
        </w:r>
      </w:hyperlink>
    </w:p>
    <w:p w:rsidR="005F534F" w:rsidRDefault="005F534F">
      <w:pPr>
        <w:spacing w:before="10" w:line="160" w:lineRule="exact"/>
        <w:rPr>
          <w:sz w:val="17"/>
          <w:szCs w:val="17"/>
        </w:rPr>
      </w:pPr>
    </w:p>
    <w:p w:rsidR="005F534F" w:rsidRDefault="00E529A0">
      <w:pPr>
        <w:spacing w:before="6" w:line="400" w:lineRule="exact"/>
        <w:ind w:left="514"/>
        <w:rPr>
          <w:sz w:val="36"/>
          <w:szCs w:val="36"/>
        </w:rPr>
      </w:pPr>
      <w:r>
        <w:rPr>
          <w:b/>
          <w:color w:val="7CB6D3"/>
          <w:position w:val="-1"/>
          <w:sz w:val="36"/>
          <w:szCs w:val="36"/>
        </w:rPr>
        <w:t>A</w:t>
      </w:r>
      <w:r>
        <w:rPr>
          <w:b/>
          <w:color w:val="7CB6D3"/>
          <w:spacing w:val="-4"/>
          <w:position w:val="-1"/>
          <w:sz w:val="36"/>
          <w:szCs w:val="36"/>
        </w:rPr>
        <w:t xml:space="preserve"> </w:t>
      </w:r>
      <w:r>
        <w:rPr>
          <w:b/>
          <w:color w:val="7CB6D3"/>
          <w:spacing w:val="-5"/>
          <w:w w:val="117"/>
          <w:position w:val="-1"/>
          <w:sz w:val="36"/>
          <w:szCs w:val="36"/>
        </w:rPr>
        <w:t>Littl</w:t>
      </w:r>
      <w:r>
        <w:rPr>
          <w:b/>
          <w:color w:val="7CB6D3"/>
          <w:w w:val="117"/>
          <w:position w:val="-1"/>
          <w:sz w:val="36"/>
          <w:szCs w:val="36"/>
        </w:rPr>
        <w:t>e</w:t>
      </w:r>
      <w:r>
        <w:rPr>
          <w:b/>
          <w:color w:val="7CB6D3"/>
          <w:spacing w:val="-8"/>
          <w:w w:val="117"/>
          <w:position w:val="-1"/>
          <w:sz w:val="36"/>
          <w:szCs w:val="36"/>
        </w:rPr>
        <w:t xml:space="preserve"> </w:t>
      </w:r>
      <w:r>
        <w:rPr>
          <w:b/>
          <w:color w:val="7CB6D3"/>
          <w:spacing w:val="-5"/>
          <w:w w:val="117"/>
          <w:position w:val="-1"/>
          <w:sz w:val="36"/>
          <w:szCs w:val="36"/>
        </w:rPr>
        <w:t>Backgroun</w:t>
      </w:r>
      <w:r>
        <w:rPr>
          <w:b/>
          <w:color w:val="7CB6D3"/>
          <w:w w:val="117"/>
          <w:position w:val="-1"/>
          <w:sz w:val="36"/>
          <w:szCs w:val="36"/>
        </w:rPr>
        <w:t>d</w:t>
      </w:r>
      <w:r>
        <w:rPr>
          <w:b/>
          <w:color w:val="7CB6D3"/>
          <w:spacing w:val="-13"/>
          <w:w w:val="117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position w:val="-1"/>
          <w:sz w:val="36"/>
          <w:szCs w:val="36"/>
        </w:rPr>
        <w:t>Abou</w:t>
      </w:r>
      <w:r>
        <w:rPr>
          <w:color w:val="404042"/>
          <w:position w:val="-1"/>
          <w:sz w:val="36"/>
          <w:szCs w:val="36"/>
        </w:rPr>
        <w:t>t</w:t>
      </w:r>
      <w:r>
        <w:rPr>
          <w:color w:val="404042"/>
          <w:spacing w:val="68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position w:val="-1"/>
          <w:sz w:val="36"/>
          <w:szCs w:val="36"/>
        </w:rPr>
        <w:t>CI</w:t>
      </w:r>
    </w:p>
    <w:p w:rsidR="005F534F" w:rsidRDefault="005F534F">
      <w:pPr>
        <w:spacing w:line="140" w:lineRule="exact"/>
        <w:rPr>
          <w:sz w:val="15"/>
          <w:szCs w:val="15"/>
        </w:rPr>
        <w:sectPr w:rsidR="005F534F">
          <w:pgSz w:w="16840" w:h="11920" w:orient="landscape"/>
          <w:pgMar w:top="1080" w:right="580" w:bottom="280" w:left="620" w:header="0" w:footer="418" w:gutter="0"/>
          <w:cols w:space="720"/>
        </w:sectPr>
      </w:pPr>
    </w:p>
    <w:p w:rsidR="005F534F" w:rsidRDefault="00E529A0">
      <w:pPr>
        <w:spacing w:before="30" w:line="333" w:lineRule="auto"/>
        <w:ind w:left="514" w:right="491"/>
      </w:pPr>
      <w:r>
        <w:rPr>
          <w:color w:val="404042"/>
          <w:w w:val="116"/>
        </w:rPr>
        <w:lastRenderedPageBreak/>
        <w:t>Continuous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Integration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  <w:w w:val="116"/>
        </w:rPr>
        <w:t>originates</w:t>
      </w:r>
      <w:r>
        <w:rPr>
          <w:color w:val="404042"/>
          <w:spacing w:val="2"/>
          <w:w w:val="116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  <w:w w:val="123"/>
        </w:rPr>
        <w:t>one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20"/>
        </w:rPr>
        <w:t>the</w:t>
      </w:r>
      <w:r>
        <w:rPr>
          <w:color w:val="404042"/>
          <w:spacing w:val="4"/>
          <w:w w:val="120"/>
        </w:rPr>
        <w:t xml:space="preserve"> </w:t>
      </w:r>
      <w:r>
        <w:rPr>
          <w:color w:val="404042"/>
          <w:w w:val="120"/>
        </w:rPr>
        <w:t>practices</w:t>
      </w:r>
      <w:r>
        <w:rPr>
          <w:color w:val="404042"/>
          <w:spacing w:val="-29"/>
          <w:w w:val="120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5"/>
        </w:rPr>
        <w:t xml:space="preserve">Extreme </w:t>
      </w:r>
      <w:r>
        <w:rPr>
          <w:color w:val="404042"/>
          <w:w w:val="116"/>
        </w:rPr>
        <w:t>Programming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91"/>
        </w:rPr>
        <w:t>(XP)</w:t>
      </w:r>
      <w:r>
        <w:rPr>
          <w:color w:val="404042"/>
          <w:spacing w:val="6"/>
          <w:w w:val="91"/>
        </w:rPr>
        <w:t xml:space="preserve"> </w:t>
      </w:r>
      <w:r>
        <w:rPr>
          <w:color w:val="404042"/>
          <w:w w:val="121"/>
        </w:rPr>
        <w:t>from</w:t>
      </w:r>
      <w:r>
        <w:rPr>
          <w:color w:val="404042"/>
          <w:spacing w:val="-24"/>
          <w:w w:val="121"/>
        </w:rPr>
        <w:t xml:space="preserve"> </w:t>
      </w:r>
      <w:r>
        <w:rPr>
          <w:color w:val="404042"/>
          <w:w w:val="121"/>
        </w:rPr>
        <w:t>the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</w:rPr>
        <w:t xml:space="preserve">late </w:t>
      </w:r>
      <w:r>
        <w:rPr>
          <w:color w:val="404042"/>
          <w:spacing w:val="7"/>
        </w:rPr>
        <w:t xml:space="preserve"> </w:t>
      </w:r>
      <w:r>
        <w:rPr>
          <w:color w:val="404042"/>
          <w:w w:val="112"/>
        </w:rPr>
        <w:t>1990s.</w:t>
      </w:r>
      <w:r>
        <w:rPr>
          <w:color w:val="404042"/>
          <w:spacing w:val="7"/>
          <w:w w:val="112"/>
        </w:rPr>
        <w:t xml:space="preserve"> </w:t>
      </w:r>
      <w:r>
        <w:rPr>
          <w:color w:val="404042"/>
          <w:w w:val="112"/>
        </w:rPr>
        <w:t>However,</w:t>
      </w:r>
      <w:r>
        <w:rPr>
          <w:color w:val="404042"/>
          <w:spacing w:val="-4"/>
          <w:w w:val="112"/>
        </w:rPr>
        <w:t xml:space="preserve"> </w:t>
      </w:r>
      <w:r>
        <w:rPr>
          <w:color w:val="404042"/>
          <w:w w:val="112"/>
        </w:rPr>
        <w:t>similar</w:t>
      </w:r>
      <w:r>
        <w:rPr>
          <w:color w:val="404042"/>
          <w:spacing w:val="-4"/>
          <w:w w:val="112"/>
        </w:rPr>
        <w:t xml:space="preserve"> </w:t>
      </w:r>
      <w:r>
        <w:rPr>
          <w:color w:val="404042"/>
          <w:w w:val="121"/>
        </w:rPr>
        <w:t xml:space="preserve">approaches </w:t>
      </w:r>
      <w:r>
        <w:rPr>
          <w:color w:val="404042"/>
          <w:w w:val="119"/>
        </w:rPr>
        <w:t>were</w:t>
      </w:r>
      <w:r>
        <w:rPr>
          <w:color w:val="404042"/>
          <w:spacing w:val="-11"/>
          <w:w w:val="119"/>
        </w:rPr>
        <w:t xml:space="preserve"> </w:t>
      </w:r>
      <w:r>
        <w:rPr>
          <w:color w:val="404042"/>
          <w:w w:val="119"/>
        </w:rPr>
        <w:t>used</w:t>
      </w:r>
      <w:r>
        <w:rPr>
          <w:color w:val="404042"/>
          <w:spacing w:val="7"/>
          <w:w w:val="119"/>
        </w:rPr>
        <w:t xml:space="preserve"> </w:t>
      </w:r>
      <w:r>
        <w:rPr>
          <w:color w:val="404042"/>
          <w:w w:val="119"/>
        </w:rPr>
        <w:t>earlier</w:t>
      </w:r>
      <w:r>
        <w:rPr>
          <w:color w:val="404042"/>
          <w:spacing w:val="-18"/>
          <w:w w:val="119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13"/>
        </w:rPr>
        <w:t>mission-critical</w:t>
      </w:r>
      <w:r>
        <w:rPr>
          <w:color w:val="404042"/>
          <w:spacing w:val="-17"/>
          <w:w w:val="113"/>
        </w:rPr>
        <w:t xml:space="preserve"> </w:t>
      </w:r>
      <w:r>
        <w:rPr>
          <w:color w:val="404042"/>
          <w:w w:val="113"/>
        </w:rPr>
        <w:t>software</w:t>
      </w:r>
      <w:r>
        <w:rPr>
          <w:color w:val="404042"/>
          <w:spacing w:val="30"/>
          <w:w w:val="113"/>
        </w:rPr>
        <w:t xml:space="preserve"> </w:t>
      </w:r>
      <w:r>
        <w:rPr>
          <w:color w:val="404042"/>
          <w:w w:val="113"/>
        </w:rPr>
        <w:t>projects,</w:t>
      </w:r>
      <w:r>
        <w:rPr>
          <w:color w:val="404042"/>
          <w:spacing w:val="16"/>
          <w:w w:val="113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3"/>
        </w:rPr>
        <w:t>example,</w:t>
      </w:r>
      <w:r>
        <w:rPr>
          <w:color w:val="404042"/>
          <w:spacing w:val="17"/>
          <w:w w:val="113"/>
        </w:rPr>
        <w:t xml:space="preserve"> </w:t>
      </w:r>
      <w:r>
        <w:rPr>
          <w:color w:val="404042"/>
          <w:w w:val="113"/>
        </w:rPr>
        <w:t xml:space="preserve">by </w:t>
      </w:r>
      <w:r>
        <w:rPr>
          <w:color w:val="404042"/>
          <w:w w:val="95"/>
        </w:rPr>
        <w:t>NASA.</w:t>
      </w:r>
      <w:r>
        <w:rPr>
          <w:color w:val="404042"/>
          <w:spacing w:val="4"/>
          <w:w w:val="95"/>
        </w:rPr>
        <w:t xml:space="preserve"> </w:t>
      </w:r>
      <w:r>
        <w:rPr>
          <w:color w:val="404042"/>
        </w:rPr>
        <w:t>Early</w:t>
      </w:r>
      <w:r>
        <w:rPr>
          <w:color w:val="404042"/>
          <w:spacing w:val="24"/>
        </w:rPr>
        <w:t xml:space="preserve"> </w:t>
      </w:r>
      <w:r>
        <w:rPr>
          <w:color w:val="404042"/>
          <w:w w:val="123"/>
        </w:rPr>
        <w:t>adopters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Continuous</w:t>
      </w:r>
      <w:r>
        <w:rPr>
          <w:color w:val="404042"/>
          <w:spacing w:val="-16"/>
          <w:w w:val="117"/>
        </w:rPr>
        <w:t xml:space="preserve"> </w:t>
      </w:r>
      <w:r>
        <w:rPr>
          <w:color w:val="404042"/>
          <w:w w:val="117"/>
        </w:rPr>
        <w:t>Integration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  <w:w w:val="117"/>
        </w:rPr>
        <w:t>were</w:t>
      </w:r>
      <w:r>
        <w:rPr>
          <w:color w:val="404042"/>
          <w:spacing w:val="-3"/>
          <w:w w:val="117"/>
        </w:rPr>
        <w:t xml:space="preserve"> </w:t>
      </w:r>
      <w:r>
        <w:rPr>
          <w:color w:val="404042"/>
        </w:rPr>
        <w:t>Kent</w:t>
      </w:r>
      <w:r>
        <w:rPr>
          <w:color w:val="404042"/>
          <w:spacing w:val="41"/>
        </w:rPr>
        <w:t xml:space="preserve"> </w:t>
      </w:r>
      <w:r>
        <w:rPr>
          <w:color w:val="404042"/>
        </w:rPr>
        <w:t>Beck</w:t>
      </w:r>
      <w:r>
        <w:rPr>
          <w:color w:val="404042"/>
          <w:spacing w:val="31"/>
        </w:rPr>
        <w:t xml:space="preserve"> </w:t>
      </w:r>
      <w:r>
        <w:rPr>
          <w:color w:val="404042"/>
          <w:w w:val="123"/>
        </w:rPr>
        <w:t>and</w:t>
      </w:r>
    </w:p>
    <w:p w:rsidR="005F534F" w:rsidRDefault="00E529A0">
      <w:pPr>
        <w:spacing w:before="3" w:line="333" w:lineRule="auto"/>
        <w:ind w:left="514" w:right="97"/>
        <w:jc w:val="both"/>
      </w:pPr>
      <w:r>
        <w:rPr>
          <w:color w:val="404042"/>
          <w:w w:val="113"/>
        </w:rPr>
        <w:t>Martin</w:t>
      </w:r>
      <w:r>
        <w:rPr>
          <w:color w:val="404042"/>
          <w:spacing w:val="-4"/>
          <w:w w:val="113"/>
        </w:rPr>
        <w:t xml:space="preserve"> </w:t>
      </w:r>
      <w:r>
        <w:rPr>
          <w:color w:val="404042"/>
        </w:rPr>
        <w:t xml:space="preserve">Fowler,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 xml:space="preserve">who </w:t>
      </w:r>
      <w:r>
        <w:rPr>
          <w:color w:val="404042"/>
          <w:spacing w:val="4"/>
        </w:rPr>
        <w:t xml:space="preserve"> </w:t>
      </w:r>
      <w:r>
        <w:rPr>
          <w:color w:val="404042"/>
          <w:w w:val="119"/>
        </w:rPr>
        <w:t>both</w:t>
      </w:r>
      <w:r>
        <w:rPr>
          <w:color w:val="404042"/>
          <w:spacing w:val="3"/>
          <w:w w:val="119"/>
        </w:rPr>
        <w:t xml:space="preserve"> </w:t>
      </w:r>
      <w:r>
        <w:rPr>
          <w:color w:val="404042"/>
          <w:w w:val="119"/>
        </w:rPr>
        <w:t>published</w:t>
      </w:r>
      <w:r>
        <w:rPr>
          <w:color w:val="404042"/>
          <w:spacing w:val="-15"/>
          <w:w w:val="119"/>
        </w:rPr>
        <w:t xml:space="preserve"> </w:t>
      </w:r>
      <w:r>
        <w:rPr>
          <w:color w:val="404042"/>
          <w:w w:val="119"/>
        </w:rPr>
        <w:t>famous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  <w:w w:val="119"/>
        </w:rPr>
        <w:t>material</w:t>
      </w:r>
      <w:r>
        <w:rPr>
          <w:color w:val="404042"/>
          <w:spacing w:val="-14"/>
          <w:w w:val="119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  <w:w w:val="121"/>
        </w:rPr>
        <w:t>the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  <w:w w:val="121"/>
        </w:rPr>
        <w:t>subject</w:t>
      </w:r>
      <w:r>
        <w:rPr>
          <w:color w:val="404042"/>
          <w:spacing w:val="-25"/>
          <w:w w:val="121"/>
        </w:rPr>
        <w:t xml:space="preserve"> </w:t>
      </w:r>
      <w:r>
        <w:rPr>
          <w:color w:val="404042"/>
          <w:w w:val="123"/>
        </w:rPr>
        <w:t xml:space="preserve">matter </w:t>
      </w:r>
      <w:r>
        <w:rPr>
          <w:color w:val="404042"/>
        </w:rPr>
        <w:t>(Beck's</w:t>
      </w:r>
      <w:r>
        <w:rPr>
          <w:color w:val="404042"/>
          <w:spacing w:val="49"/>
        </w:rPr>
        <w:t xml:space="preserve"> </w:t>
      </w:r>
      <w:r>
        <w:rPr>
          <w:color w:val="404042"/>
          <w:w w:val="112"/>
        </w:rPr>
        <w:t>book</w:t>
      </w:r>
      <w:r>
        <w:rPr>
          <w:color w:val="404042"/>
          <w:spacing w:val="16"/>
          <w:w w:val="112"/>
        </w:rPr>
        <w:t xml:space="preserve"> </w:t>
      </w:r>
      <w:r>
        <w:rPr>
          <w:color w:val="404042"/>
          <w:w w:val="112"/>
        </w:rPr>
        <w:t>"Extreme</w:t>
      </w:r>
      <w:r>
        <w:rPr>
          <w:color w:val="404042"/>
          <w:spacing w:val="4"/>
          <w:w w:val="112"/>
        </w:rPr>
        <w:t xml:space="preserve"> </w:t>
      </w:r>
      <w:r>
        <w:rPr>
          <w:color w:val="404042"/>
          <w:w w:val="112"/>
        </w:rPr>
        <w:t>Programming</w:t>
      </w:r>
      <w:r>
        <w:rPr>
          <w:color w:val="404042"/>
          <w:spacing w:val="40"/>
          <w:w w:val="112"/>
        </w:rPr>
        <w:t xml:space="preserve"> </w:t>
      </w:r>
      <w:r>
        <w:rPr>
          <w:color w:val="404042"/>
          <w:w w:val="112"/>
        </w:rPr>
        <w:t>Explained"</w:t>
      </w:r>
      <w:r>
        <w:rPr>
          <w:color w:val="404042"/>
          <w:spacing w:val="-22"/>
          <w:w w:val="112"/>
        </w:rPr>
        <w:t xml:space="preserve"> </w:t>
      </w:r>
      <w:r>
        <w:rPr>
          <w:color w:val="404042"/>
          <w:w w:val="115"/>
        </w:rPr>
        <w:t>and</w:t>
      </w:r>
      <w:r>
        <w:rPr>
          <w:color w:val="404042"/>
          <w:spacing w:val="18"/>
          <w:w w:val="115"/>
        </w:rPr>
        <w:t xml:space="preserve"> </w:t>
      </w:r>
      <w:r>
        <w:rPr>
          <w:color w:val="404042"/>
          <w:w w:val="115"/>
        </w:rPr>
        <w:t>Fowler's</w:t>
      </w:r>
      <w:r>
        <w:rPr>
          <w:color w:val="404042"/>
          <w:spacing w:val="-26"/>
          <w:w w:val="115"/>
        </w:rPr>
        <w:t xml:space="preserve"> </w:t>
      </w:r>
      <w:r>
        <w:rPr>
          <w:color w:val="404042"/>
          <w:w w:val="115"/>
        </w:rPr>
        <w:t xml:space="preserve">"Continuous </w:t>
      </w:r>
      <w:r>
        <w:rPr>
          <w:color w:val="404042"/>
          <w:w w:val="113"/>
        </w:rPr>
        <w:t>Integration"</w:t>
      </w:r>
      <w:r>
        <w:rPr>
          <w:color w:val="404042"/>
          <w:spacing w:val="15"/>
          <w:w w:val="113"/>
        </w:rPr>
        <w:t xml:space="preserve"> </w:t>
      </w:r>
      <w:r>
        <w:rPr>
          <w:color w:val="404042"/>
          <w:w w:val="113"/>
        </w:rPr>
        <w:t>article).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spacing w:line="333" w:lineRule="auto"/>
        <w:ind w:left="514" w:right="26"/>
      </w:pPr>
      <w:r>
        <w:rPr>
          <w:color w:val="404042"/>
        </w:rPr>
        <w:t xml:space="preserve">Things </w:t>
      </w:r>
      <w:r>
        <w:rPr>
          <w:color w:val="404042"/>
          <w:spacing w:val="8"/>
        </w:rPr>
        <w:t xml:space="preserve"> </w:t>
      </w:r>
      <w:r>
        <w:rPr>
          <w:color w:val="404042"/>
          <w:w w:val="115"/>
        </w:rPr>
        <w:t>have</w:t>
      </w:r>
      <w:r>
        <w:rPr>
          <w:color w:val="404042"/>
          <w:spacing w:val="6"/>
          <w:w w:val="115"/>
        </w:rPr>
        <w:t xml:space="preserve"> </w:t>
      </w:r>
      <w:r>
        <w:rPr>
          <w:color w:val="404042"/>
          <w:w w:val="115"/>
        </w:rPr>
        <w:t>evolved</w:t>
      </w:r>
      <w:r>
        <w:rPr>
          <w:color w:val="404042"/>
          <w:spacing w:val="-18"/>
          <w:w w:val="115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0"/>
        </w:rPr>
        <w:t>great</w:t>
      </w:r>
      <w:r>
        <w:rPr>
          <w:color w:val="404042"/>
          <w:spacing w:val="-4"/>
          <w:w w:val="120"/>
        </w:rPr>
        <w:t xml:space="preserve"> </w:t>
      </w:r>
      <w:r>
        <w:rPr>
          <w:color w:val="404042"/>
          <w:w w:val="120"/>
        </w:rPr>
        <w:t>deal</w:t>
      </w:r>
      <w:r>
        <w:rPr>
          <w:color w:val="404042"/>
          <w:spacing w:val="-11"/>
          <w:w w:val="120"/>
        </w:rPr>
        <w:t xml:space="preserve"> </w:t>
      </w:r>
      <w:r>
        <w:rPr>
          <w:color w:val="404042"/>
          <w:w w:val="120"/>
        </w:rPr>
        <w:t>since</w:t>
      </w:r>
      <w:r>
        <w:rPr>
          <w:color w:val="404042"/>
          <w:spacing w:val="-24"/>
          <w:w w:val="120"/>
        </w:rPr>
        <w:t xml:space="preserve"> </w:t>
      </w:r>
      <w:r>
        <w:rPr>
          <w:color w:val="404042"/>
          <w:w w:val="120"/>
        </w:rPr>
        <w:t>then,</w:t>
      </w:r>
      <w:r>
        <w:rPr>
          <w:color w:val="404042"/>
          <w:spacing w:val="-4"/>
          <w:w w:val="120"/>
        </w:rPr>
        <w:t xml:space="preserve"> </w:t>
      </w:r>
      <w:r>
        <w:rPr>
          <w:color w:val="404042"/>
          <w:w w:val="120"/>
        </w:rPr>
        <w:t>and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</w:rPr>
        <w:t xml:space="preserve">now </w:t>
      </w:r>
      <w:r>
        <w:rPr>
          <w:color w:val="404042"/>
          <w:spacing w:val="4"/>
        </w:rPr>
        <w:t xml:space="preserve"> </w:t>
      </w:r>
      <w:r>
        <w:rPr>
          <w:color w:val="404042"/>
          <w:w w:val="118"/>
        </w:rPr>
        <w:t>have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118"/>
        </w:rPr>
        <w:t>access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5"/>
        </w:rPr>
        <w:t xml:space="preserve">a </w:t>
      </w:r>
      <w:r>
        <w:rPr>
          <w:color w:val="404042"/>
          <w:w w:val="117"/>
        </w:rPr>
        <w:t>good</w:t>
      </w:r>
      <w:r>
        <w:rPr>
          <w:color w:val="404042"/>
          <w:spacing w:val="-3"/>
          <w:w w:val="117"/>
        </w:rPr>
        <w:t xml:space="preserve"> </w:t>
      </w:r>
      <w:r>
        <w:rPr>
          <w:color w:val="404042"/>
          <w:w w:val="117"/>
        </w:rPr>
        <w:t>selection</w:t>
      </w:r>
      <w:r>
        <w:rPr>
          <w:color w:val="404042"/>
          <w:spacing w:val="-14"/>
          <w:w w:val="117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tools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2"/>
        </w:rPr>
        <w:t>building</w:t>
      </w:r>
      <w:r>
        <w:rPr>
          <w:color w:val="404042"/>
          <w:spacing w:val="-4"/>
          <w:w w:val="11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6"/>
        </w:rPr>
        <w:t>Continuous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Integration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  <w:w w:val="116"/>
        </w:rPr>
        <w:t>ecosystem</w:t>
      </w:r>
      <w:r>
        <w:rPr>
          <w:color w:val="404042"/>
          <w:spacing w:val="11"/>
          <w:w w:val="116"/>
        </w:rPr>
        <w:t xml:space="preserve"> </w:t>
      </w:r>
      <w:r>
        <w:rPr>
          <w:color w:val="404042"/>
          <w:w w:val="116"/>
        </w:rPr>
        <w:t xml:space="preserve">for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Java</w:t>
      </w:r>
      <w:r>
        <w:rPr>
          <w:color w:val="404042"/>
          <w:spacing w:val="20"/>
        </w:rPr>
        <w:t xml:space="preserve"> </w:t>
      </w:r>
      <w:r>
        <w:rPr>
          <w:color w:val="404042"/>
          <w:w w:val="118"/>
        </w:rPr>
        <w:t>projects.</w:t>
      </w:r>
      <w:r>
        <w:rPr>
          <w:color w:val="404042"/>
          <w:spacing w:val="-14"/>
          <w:w w:val="118"/>
        </w:rPr>
        <w:t xml:space="preserve"> </w:t>
      </w:r>
      <w:r>
        <w:rPr>
          <w:color w:val="404042"/>
          <w:w w:val="118"/>
        </w:rPr>
        <w:t>Probably</w:t>
      </w:r>
      <w:r>
        <w:rPr>
          <w:color w:val="404042"/>
          <w:spacing w:val="-29"/>
          <w:w w:val="118"/>
        </w:rPr>
        <w:t xml:space="preserve"> </w:t>
      </w:r>
      <w:r>
        <w:rPr>
          <w:color w:val="404042"/>
          <w:w w:val="118"/>
        </w:rPr>
        <w:t>the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  <w:w w:val="118"/>
        </w:rPr>
        <w:t>best</w:t>
      </w:r>
      <w:r>
        <w:rPr>
          <w:color w:val="404042"/>
          <w:spacing w:val="12"/>
          <w:w w:val="118"/>
        </w:rPr>
        <w:t xml:space="preserve"> </w:t>
      </w:r>
      <w:r>
        <w:rPr>
          <w:color w:val="404042"/>
          <w:w w:val="118"/>
        </w:rPr>
        <w:t>news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6"/>
        </w:rPr>
        <w:t>Java-based</w:t>
      </w:r>
      <w:r>
        <w:rPr>
          <w:color w:val="404042"/>
          <w:spacing w:val="-24"/>
          <w:w w:val="116"/>
        </w:rPr>
        <w:t xml:space="preserve"> </w:t>
      </w:r>
      <w:r>
        <w:rPr>
          <w:color w:val="404042"/>
          <w:w w:val="116"/>
        </w:rPr>
        <w:t>projects</w:t>
      </w:r>
      <w:r>
        <w:rPr>
          <w:color w:val="404042"/>
          <w:spacing w:val="7"/>
          <w:w w:val="116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  <w:w w:val="125"/>
        </w:rPr>
        <w:t xml:space="preserve">that </w:t>
      </w:r>
      <w:r>
        <w:rPr>
          <w:color w:val="404042"/>
          <w:w w:val="121"/>
        </w:rPr>
        <w:t>the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  <w:w w:val="121"/>
        </w:rPr>
        <w:t>most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  <w:w w:val="121"/>
        </w:rPr>
        <w:t>popular</w:t>
      </w:r>
      <w:r>
        <w:rPr>
          <w:color w:val="404042"/>
          <w:spacing w:val="-21"/>
          <w:w w:val="121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21"/>
        </w:rPr>
        <w:t>these</w:t>
      </w:r>
      <w:r>
        <w:rPr>
          <w:color w:val="404042"/>
          <w:spacing w:val="8"/>
          <w:w w:val="121"/>
        </w:rPr>
        <w:t xml:space="preserve"> </w:t>
      </w:r>
      <w:r>
        <w:rPr>
          <w:color w:val="404042"/>
          <w:w w:val="121"/>
        </w:rPr>
        <w:t>tools</w:t>
      </w:r>
      <w:r>
        <w:rPr>
          <w:color w:val="404042"/>
          <w:spacing w:val="-24"/>
          <w:w w:val="121"/>
        </w:rPr>
        <w:t xml:space="preserve"> </w:t>
      </w:r>
      <w:r>
        <w:rPr>
          <w:color w:val="404042"/>
          <w:w w:val="121"/>
        </w:rPr>
        <w:t>are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  <w:w w:val="121"/>
        </w:rPr>
        <w:t>free</w:t>
      </w:r>
      <w:r>
        <w:rPr>
          <w:color w:val="404042"/>
          <w:spacing w:val="-12"/>
          <w:w w:val="121"/>
        </w:rPr>
        <w:t xml:space="preserve"> </w:t>
      </w:r>
      <w:r>
        <w:rPr>
          <w:color w:val="404042"/>
          <w:w w:val="121"/>
        </w:rPr>
        <w:t>and</w:t>
      </w:r>
      <w:r>
        <w:rPr>
          <w:color w:val="404042"/>
          <w:spacing w:val="-3"/>
          <w:w w:val="121"/>
        </w:rPr>
        <w:t xml:space="preserve"> </w:t>
      </w:r>
      <w:r>
        <w:rPr>
          <w:color w:val="404042"/>
          <w:w w:val="121"/>
        </w:rPr>
        <w:t>open</w:t>
      </w:r>
      <w:r>
        <w:rPr>
          <w:color w:val="404042"/>
          <w:spacing w:val="-1"/>
          <w:w w:val="121"/>
        </w:rPr>
        <w:t xml:space="preserve"> </w:t>
      </w:r>
      <w:r>
        <w:rPr>
          <w:color w:val="404042"/>
          <w:w w:val="121"/>
        </w:rPr>
        <w:t>source.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spacing w:line="333" w:lineRule="auto"/>
        <w:ind w:left="514" w:right="-34"/>
      </w:pPr>
      <w:r>
        <w:rPr>
          <w:color w:val="404042"/>
        </w:rPr>
        <w:t>The</w:t>
      </w:r>
      <w:r>
        <w:rPr>
          <w:color w:val="404042"/>
          <w:spacing w:val="36"/>
        </w:rPr>
        <w:t xml:space="preserve"> </w:t>
      </w:r>
      <w:r>
        <w:rPr>
          <w:color w:val="404042"/>
        </w:rPr>
        <w:t>first</w:t>
      </w:r>
      <w:r>
        <w:rPr>
          <w:color w:val="404042"/>
          <w:spacing w:val="44"/>
        </w:rPr>
        <w:t xml:space="preserve"> </w:t>
      </w:r>
      <w:r>
        <w:rPr>
          <w:color w:val="404042"/>
          <w:w w:val="124"/>
        </w:rPr>
        <w:t>step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2"/>
        </w:rPr>
        <w:t>building</w:t>
      </w:r>
      <w:r>
        <w:rPr>
          <w:color w:val="404042"/>
          <w:spacing w:val="-4"/>
          <w:w w:val="11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solid </w:t>
      </w:r>
      <w:r>
        <w:rPr>
          <w:color w:val="404042"/>
          <w:spacing w:val="3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5"/>
        </w:rPr>
        <w:t>pipeline</w:t>
      </w:r>
      <w:r>
        <w:rPr>
          <w:color w:val="404042"/>
          <w:spacing w:val="-6"/>
          <w:w w:val="115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  <w:w w:val="118"/>
        </w:rPr>
        <w:t>setting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up</w:t>
      </w:r>
      <w:r>
        <w:rPr>
          <w:color w:val="404042"/>
          <w:spacing w:val="46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1"/>
        </w:rPr>
        <w:t>source</w:t>
      </w:r>
      <w:r>
        <w:rPr>
          <w:color w:val="404042"/>
          <w:spacing w:val="-14"/>
          <w:w w:val="121"/>
        </w:rPr>
        <w:t xml:space="preserve"> </w:t>
      </w:r>
      <w:r>
        <w:rPr>
          <w:color w:val="404042"/>
          <w:w w:val="121"/>
        </w:rPr>
        <w:t xml:space="preserve">code/ </w:t>
      </w:r>
      <w:r>
        <w:rPr>
          <w:color w:val="404042"/>
          <w:w w:val="118"/>
        </w:rPr>
        <w:t>version</w:t>
      </w:r>
      <w:r>
        <w:rPr>
          <w:color w:val="404042"/>
          <w:spacing w:val="-19"/>
          <w:w w:val="118"/>
        </w:rPr>
        <w:t xml:space="preserve"> </w:t>
      </w:r>
      <w:r>
        <w:rPr>
          <w:color w:val="404042"/>
          <w:w w:val="118"/>
        </w:rPr>
        <w:t>control</w:t>
      </w:r>
      <w:r>
        <w:rPr>
          <w:color w:val="404042"/>
          <w:spacing w:val="-13"/>
          <w:w w:val="118"/>
        </w:rPr>
        <w:t xml:space="preserve"> </w:t>
      </w:r>
      <w:r>
        <w:rPr>
          <w:color w:val="404042"/>
          <w:w w:val="118"/>
        </w:rPr>
        <w:t>management</w:t>
      </w:r>
      <w:r>
        <w:rPr>
          <w:color w:val="404042"/>
          <w:spacing w:val="24"/>
          <w:w w:val="118"/>
        </w:rPr>
        <w:t xml:space="preserve"> </w:t>
      </w:r>
      <w:r>
        <w:rPr>
          <w:color w:val="404042"/>
          <w:w w:val="118"/>
        </w:rPr>
        <w:t>process.</w:t>
      </w:r>
      <w:r>
        <w:rPr>
          <w:color w:val="404042"/>
          <w:spacing w:val="-1"/>
          <w:w w:val="118"/>
        </w:rPr>
        <w:t xml:space="preserve"> </w:t>
      </w:r>
      <w:r>
        <w:rPr>
          <w:color w:val="404042"/>
        </w:rPr>
        <w:t>Highly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popular</w:t>
      </w:r>
      <w:r>
        <w:rPr>
          <w:color w:val="404042"/>
          <w:spacing w:val="6"/>
          <w:w w:val="117"/>
        </w:rPr>
        <w:t xml:space="preserve"> </w:t>
      </w:r>
      <w:r>
        <w:rPr>
          <w:color w:val="404042"/>
          <w:w w:val="117"/>
        </w:rPr>
        <w:t>choices</w:t>
      </w:r>
      <w:r>
        <w:rPr>
          <w:color w:val="404042"/>
          <w:spacing w:val="-18"/>
          <w:w w:val="117"/>
        </w:rPr>
        <w:t xml:space="preserve"> </w:t>
      </w:r>
      <w:r>
        <w:rPr>
          <w:color w:val="404042"/>
          <w:w w:val="125"/>
        </w:rPr>
        <w:t xml:space="preserve">are </w:t>
      </w:r>
      <w:r>
        <w:rPr>
          <w:color w:val="404042"/>
          <w:w w:val="119"/>
        </w:rPr>
        <w:t>distributed</w:t>
      </w:r>
      <w:r>
        <w:rPr>
          <w:color w:val="404042"/>
          <w:spacing w:val="2"/>
        </w:rPr>
        <w:t xml:space="preserve"> </w:t>
      </w:r>
      <w:r>
        <w:rPr>
          <w:color w:val="404042"/>
          <w:w w:val="113"/>
        </w:rPr>
        <w:t>Version</w:t>
      </w:r>
      <w:r>
        <w:rPr>
          <w:color w:val="404042"/>
          <w:spacing w:val="-17"/>
          <w:w w:val="113"/>
        </w:rPr>
        <w:t xml:space="preserve"> </w:t>
      </w:r>
      <w:r>
        <w:rPr>
          <w:color w:val="404042"/>
          <w:w w:val="113"/>
        </w:rPr>
        <w:t>Control</w:t>
      </w:r>
      <w:r>
        <w:rPr>
          <w:color w:val="404042"/>
          <w:spacing w:val="-4"/>
          <w:w w:val="113"/>
        </w:rPr>
        <w:t xml:space="preserve"> </w:t>
      </w:r>
      <w:r>
        <w:rPr>
          <w:color w:val="404042"/>
          <w:w w:val="113"/>
        </w:rPr>
        <w:t>Systems</w:t>
      </w:r>
      <w:r>
        <w:rPr>
          <w:color w:val="404042"/>
          <w:spacing w:val="9"/>
          <w:w w:val="113"/>
        </w:rPr>
        <w:t xml:space="preserve"> </w:t>
      </w:r>
      <w:r>
        <w:rPr>
          <w:color w:val="404042"/>
          <w:w w:val="93"/>
        </w:rPr>
        <w:t>(DVCS),</w:t>
      </w:r>
      <w:r>
        <w:rPr>
          <w:color w:val="404042"/>
          <w:spacing w:val="5"/>
          <w:w w:val="93"/>
        </w:rPr>
        <w:t xml:space="preserve"> </w:t>
      </w:r>
      <w:r>
        <w:rPr>
          <w:color w:val="404042"/>
          <w:w w:val="119"/>
        </w:rPr>
        <w:t>such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</w:rPr>
        <w:t>Git</w:t>
      </w:r>
      <w:r>
        <w:rPr>
          <w:color w:val="404042"/>
          <w:spacing w:val="12"/>
        </w:rPr>
        <w:t xml:space="preserve"> </w:t>
      </w:r>
      <w:r>
        <w:rPr>
          <w:color w:val="404042"/>
          <w:w w:val="114"/>
        </w:rPr>
        <w:t>and</w:t>
      </w:r>
      <w:r>
        <w:rPr>
          <w:color w:val="404042"/>
          <w:spacing w:val="21"/>
          <w:w w:val="114"/>
        </w:rPr>
        <w:t xml:space="preserve"> </w:t>
      </w:r>
      <w:r>
        <w:rPr>
          <w:color w:val="404042"/>
          <w:w w:val="114"/>
        </w:rPr>
        <w:t>Mercurial.</w:t>
      </w:r>
      <w:r>
        <w:rPr>
          <w:color w:val="404042"/>
          <w:spacing w:val="-22"/>
          <w:w w:val="114"/>
        </w:rPr>
        <w:t xml:space="preserve"> </w:t>
      </w:r>
      <w:r>
        <w:rPr>
          <w:color w:val="404042"/>
          <w:w w:val="114"/>
        </w:rPr>
        <w:t xml:space="preserve">They </w:t>
      </w:r>
      <w:r>
        <w:rPr>
          <w:color w:val="404042"/>
        </w:rPr>
        <w:t>allow</w:t>
      </w:r>
      <w:r>
        <w:rPr>
          <w:color w:val="404042"/>
          <w:spacing w:val="46"/>
        </w:rPr>
        <w:t xml:space="preserve"> </w:t>
      </w:r>
      <w:r>
        <w:rPr>
          <w:color w:val="404042"/>
          <w:w w:val="119"/>
        </w:rPr>
        <w:t>developers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work </w:t>
      </w:r>
      <w:r>
        <w:rPr>
          <w:color w:val="404042"/>
          <w:spacing w:val="1"/>
        </w:rPr>
        <w:t xml:space="preserve"> </w:t>
      </w:r>
      <w:r>
        <w:rPr>
          <w:color w:val="404042"/>
        </w:rPr>
        <w:t xml:space="preserve">offline </w:t>
      </w:r>
      <w:r>
        <w:rPr>
          <w:color w:val="404042"/>
          <w:spacing w:val="11"/>
        </w:rPr>
        <w:t xml:space="preserve"> </w:t>
      </w:r>
      <w:r>
        <w:rPr>
          <w:color w:val="404042"/>
          <w:w w:val="119"/>
        </w:rPr>
        <w:t>and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  <w:w w:val="119"/>
        </w:rPr>
        <w:t>commit/revert</w:t>
      </w:r>
      <w:r>
        <w:rPr>
          <w:color w:val="404042"/>
          <w:spacing w:val="-19"/>
          <w:w w:val="119"/>
        </w:rPr>
        <w:t xml:space="preserve"> </w:t>
      </w:r>
      <w:r>
        <w:rPr>
          <w:color w:val="404042"/>
          <w:w w:val="119"/>
        </w:rPr>
        <w:t>changes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locally</w:t>
      </w:r>
      <w:r>
        <w:rPr>
          <w:color w:val="404042"/>
          <w:spacing w:val="35"/>
        </w:rPr>
        <w:t xml:space="preserve"> </w:t>
      </w:r>
      <w:r>
        <w:rPr>
          <w:color w:val="404042"/>
          <w:w w:val="120"/>
        </w:rPr>
        <w:t xml:space="preserve">before </w:t>
      </w:r>
      <w:r>
        <w:rPr>
          <w:color w:val="404042"/>
          <w:w w:val="116"/>
        </w:rPr>
        <w:t>exposing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any</w:t>
      </w:r>
      <w:r>
        <w:rPr>
          <w:color w:val="404042"/>
          <w:spacing w:val="45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9"/>
        </w:rPr>
        <w:t>their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  <w:w w:val="119"/>
        </w:rPr>
        <w:t>code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 xml:space="preserve">into </w:t>
      </w:r>
      <w:r>
        <w:rPr>
          <w:color w:val="404042"/>
          <w:spacing w:val="5"/>
        </w:rPr>
        <w:t xml:space="preserve"> </w:t>
      </w:r>
      <w:r>
        <w:rPr>
          <w:color w:val="404042"/>
          <w:w w:val="121"/>
        </w:rPr>
        <w:t>the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  <w:w w:val="121"/>
        </w:rPr>
        <w:t>shared</w:t>
      </w:r>
      <w:r>
        <w:rPr>
          <w:color w:val="404042"/>
          <w:spacing w:val="2"/>
          <w:w w:val="121"/>
        </w:rPr>
        <w:t xml:space="preserve"> </w:t>
      </w:r>
      <w:r>
        <w:rPr>
          <w:color w:val="404042"/>
          <w:w w:val="121"/>
        </w:rPr>
        <w:t>repository.</w:t>
      </w:r>
    </w:p>
    <w:p w:rsidR="005F534F" w:rsidRDefault="00E529A0">
      <w:pPr>
        <w:spacing w:before="30" w:line="333" w:lineRule="auto"/>
        <w:ind w:right="545"/>
      </w:pPr>
      <w:r>
        <w:br w:type="column"/>
      </w:r>
      <w:r>
        <w:rPr>
          <w:color w:val="404042"/>
        </w:rPr>
        <w:lastRenderedPageBreak/>
        <w:t>The</w:t>
      </w:r>
      <w:r>
        <w:rPr>
          <w:color w:val="404042"/>
          <w:spacing w:val="36"/>
        </w:rPr>
        <w:t xml:space="preserve"> </w:t>
      </w:r>
      <w:r>
        <w:rPr>
          <w:color w:val="404042"/>
          <w:w w:val="122"/>
        </w:rPr>
        <w:t>second</w:t>
      </w:r>
      <w:r>
        <w:rPr>
          <w:color w:val="404042"/>
          <w:spacing w:val="-20"/>
          <w:w w:val="122"/>
        </w:rPr>
        <w:t xml:space="preserve"> </w:t>
      </w:r>
      <w:r>
        <w:rPr>
          <w:color w:val="404042"/>
          <w:w w:val="122"/>
        </w:rPr>
        <w:t>step</w:t>
      </w:r>
      <w:r>
        <w:rPr>
          <w:color w:val="404042"/>
          <w:spacing w:val="-3"/>
          <w:w w:val="122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18"/>
        </w:rPr>
        <w:t>the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  <w:w w:val="118"/>
        </w:rPr>
        <w:t>pipeline</w:t>
      </w:r>
      <w:r>
        <w:rPr>
          <w:color w:val="404042"/>
          <w:spacing w:val="-26"/>
          <w:w w:val="118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set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>up</w:t>
      </w:r>
      <w:r>
        <w:rPr>
          <w:color w:val="404042"/>
          <w:spacing w:val="46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6"/>
        </w:rPr>
        <w:t>Continuous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Integration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  <w:w w:val="119"/>
        </w:rPr>
        <w:t xml:space="preserve">server </w:t>
      </w:r>
      <w:r>
        <w:rPr>
          <w:color w:val="404042"/>
          <w:w w:val="125"/>
        </w:rPr>
        <w:t>that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  <w:w w:val="117"/>
        </w:rPr>
        <w:t>employed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1"/>
        </w:rPr>
        <w:t>manage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  <w:w w:val="121"/>
        </w:rPr>
        <w:t>the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  <w:w w:val="121"/>
        </w:rPr>
        <w:t>entire</w:t>
      </w:r>
      <w:r>
        <w:rPr>
          <w:color w:val="404042"/>
          <w:spacing w:val="-13"/>
          <w:w w:val="121"/>
        </w:rPr>
        <w:t xml:space="preserve"> </w:t>
      </w:r>
      <w:r>
        <w:rPr>
          <w:color w:val="404042"/>
          <w:w w:val="121"/>
        </w:rPr>
        <w:t>process.</w:t>
      </w:r>
      <w:r>
        <w:rPr>
          <w:color w:val="404042"/>
          <w:spacing w:val="-21"/>
          <w:w w:val="121"/>
        </w:rPr>
        <w:t xml:space="preserve"> </w:t>
      </w:r>
      <w:r>
        <w:rPr>
          <w:color w:val="404042"/>
        </w:rPr>
        <w:t>Your</w:t>
      </w:r>
      <w:r>
        <w:rPr>
          <w:color w:val="404042"/>
          <w:spacing w:val="27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9"/>
        </w:rPr>
        <w:t>server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 xml:space="preserve">going </w:t>
      </w:r>
      <w:r>
        <w:rPr>
          <w:color w:val="404042"/>
          <w:spacing w:val="7"/>
        </w:rPr>
        <w:t xml:space="preserve"> </w:t>
      </w:r>
      <w:r>
        <w:rPr>
          <w:color w:val="404042"/>
          <w:w w:val="123"/>
        </w:rPr>
        <w:t>to</w:t>
      </w:r>
    </w:p>
    <w:p w:rsidR="005F534F" w:rsidRDefault="00E529A0">
      <w:pPr>
        <w:spacing w:before="3" w:line="333" w:lineRule="auto"/>
        <w:ind w:right="864"/>
      </w:pP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 xml:space="preserve">new </w:t>
      </w:r>
      <w:r>
        <w:rPr>
          <w:color w:val="404042"/>
          <w:spacing w:val="9"/>
        </w:rPr>
        <w:t xml:space="preserve"> </w:t>
      </w:r>
      <w:r>
        <w:rPr>
          <w:color w:val="404042"/>
          <w:w w:val="119"/>
        </w:rPr>
        <w:t>best</w:t>
      </w:r>
      <w:r>
        <w:rPr>
          <w:color w:val="404042"/>
          <w:spacing w:val="9"/>
          <w:w w:val="119"/>
        </w:rPr>
        <w:t xml:space="preserve"> </w:t>
      </w:r>
      <w:r>
        <w:rPr>
          <w:color w:val="404042"/>
          <w:w w:val="119"/>
        </w:rPr>
        <w:t>friend,</w:t>
      </w:r>
      <w:r>
        <w:rPr>
          <w:color w:val="404042"/>
          <w:spacing w:val="-29"/>
          <w:w w:val="119"/>
        </w:rPr>
        <w:t xml:space="preserve"> </w:t>
      </w:r>
      <w:r>
        <w:rPr>
          <w:color w:val="404042"/>
          <w:w w:val="119"/>
        </w:rPr>
        <w:t>because</w:t>
      </w:r>
      <w:r>
        <w:rPr>
          <w:color w:val="404042"/>
          <w:spacing w:val="11"/>
          <w:w w:val="119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 xml:space="preserve">going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3"/>
        </w:rPr>
        <w:t>orchestrate</w:t>
      </w:r>
      <w:r>
        <w:rPr>
          <w:color w:val="404042"/>
          <w:spacing w:val="-18"/>
          <w:w w:val="123"/>
        </w:rPr>
        <w:t xml:space="preserve"> </w:t>
      </w:r>
      <w:r>
        <w:rPr>
          <w:color w:val="404042"/>
          <w:w w:val="123"/>
        </w:rPr>
        <w:t>the</w:t>
      </w:r>
      <w:r>
        <w:rPr>
          <w:color w:val="404042"/>
          <w:spacing w:val="-5"/>
          <w:w w:val="123"/>
        </w:rPr>
        <w:t xml:space="preserve"> </w:t>
      </w:r>
      <w:r>
        <w:rPr>
          <w:color w:val="404042"/>
          <w:w w:val="109"/>
        </w:rPr>
        <w:t xml:space="preserve">following </w:t>
      </w:r>
      <w:r>
        <w:rPr>
          <w:color w:val="404042"/>
          <w:w w:val="122"/>
        </w:rPr>
        <w:t>and</w:t>
      </w:r>
      <w:r>
        <w:rPr>
          <w:color w:val="404042"/>
          <w:spacing w:val="-6"/>
          <w:w w:val="122"/>
        </w:rPr>
        <w:t xml:space="preserve"> </w:t>
      </w:r>
      <w:r>
        <w:rPr>
          <w:color w:val="404042"/>
          <w:w w:val="122"/>
        </w:rPr>
        <w:t>more</w:t>
      </w:r>
      <w:r>
        <w:rPr>
          <w:color w:val="404042"/>
          <w:spacing w:val="-13"/>
          <w:w w:val="122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1"/>
        </w:rPr>
        <w:t>you: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ind w:left="280"/>
      </w:pPr>
      <w:r>
        <w:rPr>
          <w:color w:val="6FB0CF"/>
        </w:rPr>
        <w:t>•</w:t>
      </w:r>
      <w:r>
        <w:rPr>
          <w:color w:val="6FB0CF"/>
          <w:spacing w:val="7"/>
        </w:rPr>
        <w:t xml:space="preserve"> </w:t>
      </w:r>
      <w:r>
        <w:rPr>
          <w:color w:val="404042"/>
        </w:rPr>
        <w:t>Poll</w:t>
      </w:r>
      <w:r>
        <w:rPr>
          <w:color w:val="404042"/>
          <w:spacing w:val="21"/>
        </w:rPr>
        <w:t xml:space="preserve"> </w:t>
      </w:r>
      <w:r>
        <w:rPr>
          <w:color w:val="404042"/>
          <w:w w:val="120"/>
        </w:rPr>
        <w:t>the</w:t>
      </w:r>
      <w:r>
        <w:rPr>
          <w:color w:val="404042"/>
          <w:spacing w:val="4"/>
          <w:w w:val="120"/>
        </w:rPr>
        <w:t xml:space="preserve"> </w:t>
      </w:r>
      <w:r>
        <w:rPr>
          <w:color w:val="404042"/>
          <w:w w:val="120"/>
        </w:rPr>
        <w:t>source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  <w:w w:val="120"/>
        </w:rPr>
        <w:t>repository</w:t>
      </w:r>
      <w:r>
        <w:rPr>
          <w:color w:val="404042"/>
          <w:spacing w:val="-24"/>
          <w:w w:val="120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9"/>
        </w:rPr>
        <w:t>changes</w:t>
      </w:r>
    </w:p>
    <w:p w:rsidR="005F534F" w:rsidRDefault="00E529A0">
      <w:pPr>
        <w:spacing w:before="90"/>
        <w:ind w:left="280"/>
      </w:pPr>
      <w:r>
        <w:rPr>
          <w:color w:val="6FB0CF"/>
        </w:rPr>
        <w:t>•</w:t>
      </w:r>
      <w:r>
        <w:rPr>
          <w:color w:val="6FB0CF"/>
          <w:spacing w:val="7"/>
        </w:rPr>
        <w:t xml:space="preserve"> </w:t>
      </w:r>
      <w:r>
        <w:rPr>
          <w:color w:val="404042"/>
          <w:w w:val="116"/>
        </w:rPr>
        <w:t>Execute</w:t>
      </w:r>
      <w:r>
        <w:rPr>
          <w:color w:val="404042"/>
          <w:spacing w:val="-25"/>
          <w:w w:val="116"/>
        </w:rPr>
        <w:t xml:space="preserve"> </w:t>
      </w:r>
      <w:r>
        <w:rPr>
          <w:color w:val="404042"/>
          <w:w w:val="116"/>
        </w:rPr>
        <w:t>automated</w:t>
      </w:r>
      <w:r>
        <w:rPr>
          <w:color w:val="404042"/>
          <w:spacing w:val="52"/>
          <w:w w:val="116"/>
        </w:rPr>
        <w:t xml:space="preserve"> </w:t>
      </w:r>
      <w:r>
        <w:rPr>
          <w:color w:val="404042"/>
          <w:w w:val="116"/>
        </w:rPr>
        <w:t>builds</w:t>
      </w:r>
    </w:p>
    <w:p w:rsidR="005F534F" w:rsidRDefault="00E529A0">
      <w:pPr>
        <w:spacing w:before="90"/>
        <w:ind w:left="280"/>
      </w:pPr>
      <w:r>
        <w:rPr>
          <w:color w:val="6FB0CF"/>
        </w:rPr>
        <w:t>•</w:t>
      </w:r>
      <w:r>
        <w:rPr>
          <w:color w:val="6FB0CF"/>
          <w:spacing w:val="7"/>
        </w:rPr>
        <w:t xml:space="preserve"> </w:t>
      </w:r>
      <w:r>
        <w:rPr>
          <w:color w:val="404042"/>
          <w:w w:val="116"/>
        </w:rPr>
        <w:t>Submits</w:t>
      </w:r>
      <w:r>
        <w:rPr>
          <w:color w:val="404042"/>
          <w:spacing w:val="-13"/>
          <w:w w:val="116"/>
        </w:rPr>
        <w:t xml:space="preserve"> </w:t>
      </w:r>
      <w:r>
        <w:rPr>
          <w:color w:val="404042"/>
          <w:w w:val="116"/>
        </w:rPr>
        <w:t>binaries</w:t>
      </w:r>
      <w:r>
        <w:rPr>
          <w:color w:val="404042"/>
          <w:spacing w:val="7"/>
          <w:w w:val="116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artifact</w:t>
      </w:r>
      <w:r>
        <w:rPr>
          <w:color w:val="404042"/>
          <w:spacing w:val="-18"/>
          <w:w w:val="118"/>
        </w:rPr>
        <w:t xml:space="preserve"> </w:t>
      </w:r>
      <w:r>
        <w:rPr>
          <w:color w:val="404042"/>
          <w:w w:val="118"/>
        </w:rPr>
        <w:t>repository</w:t>
      </w:r>
    </w:p>
    <w:p w:rsidR="005F534F" w:rsidRDefault="00E529A0">
      <w:pPr>
        <w:spacing w:before="90"/>
        <w:ind w:left="280"/>
      </w:pPr>
      <w:r>
        <w:rPr>
          <w:color w:val="6FB0CF"/>
        </w:rPr>
        <w:t>•</w:t>
      </w:r>
      <w:r>
        <w:rPr>
          <w:color w:val="6FB0CF"/>
          <w:spacing w:val="7"/>
        </w:rPr>
        <w:t xml:space="preserve"> </w:t>
      </w:r>
      <w:r>
        <w:rPr>
          <w:color w:val="404042"/>
        </w:rPr>
        <w:t>Run</w:t>
      </w:r>
      <w:r>
        <w:rPr>
          <w:color w:val="404042"/>
          <w:spacing w:val="35"/>
        </w:rPr>
        <w:t xml:space="preserve"> </w:t>
      </w:r>
      <w:r>
        <w:rPr>
          <w:color w:val="404042"/>
          <w:w w:val="116"/>
        </w:rPr>
        <w:t>tests</w:t>
      </w:r>
      <w:r>
        <w:rPr>
          <w:color w:val="404042"/>
          <w:spacing w:val="26"/>
          <w:w w:val="116"/>
        </w:rPr>
        <w:t xml:space="preserve"> </w:t>
      </w:r>
      <w:r>
        <w:rPr>
          <w:color w:val="404042"/>
          <w:w w:val="116"/>
        </w:rPr>
        <w:t>and</w:t>
      </w:r>
      <w:r>
        <w:rPr>
          <w:color w:val="404042"/>
          <w:spacing w:val="14"/>
          <w:w w:val="116"/>
        </w:rPr>
        <w:t xml:space="preserve"> </w:t>
      </w:r>
      <w:r>
        <w:rPr>
          <w:color w:val="404042"/>
          <w:w w:val="116"/>
        </w:rPr>
        <w:t>code</w:t>
      </w:r>
      <w:r>
        <w:rPr>
          <w:color w:val="404042"/>
          <w:spacing w:val="5"/>
          <w:w w:val="116"/>
        </w:rPr>
        <w:t xml:space="preserve"> </w:t>
      </w:r>
      <w:r>
        <w:rPr>
          <w:color w:val="404042"/>
          <w:w w:val="116"/>
        </w:rPr>
        <w:t>quality</w:t>
      </w:r>
      <w:r>
        <w:rPr>
          <w:color w:val="404042"/>
          <w:spacing w:val="-23"/>
          <w:w w:val="116"/>
        </w:rPr>
        <w:t xml:space="preserve"> </w:t>
      </w:r>
      <w:r>
        <w:rPr>
          <w:color w:val="404042"/>
          <w:w w:val="116"/>
        </w:rPr>
        <w:t>analysis,</w:t>
      </w:r>
    </w:p>
    <w:p w:rsidR="005F534F" w:rsidRDefault="00E529A0">
      <w:pPr>
        <w:spacing w:before="90"/>
        <w:ind w:left="280"/>
        <w:sectPr w:rsidR="005F534F">
          <w:type w:val="continuous"/>
          <w:pgSz w:w="16840" w:h="11920" w:orient="landscape"/>
          <w:pgMar w:top="1080" w:right="580" w:bottom="280" w:left="620" w:header="720" w:footer="720" w:gutter="0"/>
          <w:cols w:num="2" w:space="720" w:equalWidth="0">
            <w:col w:w="7543" w:space="541"/>
            <w:col w:w="7556"/>
          </w:cols>
        </w:sectPr>
      </w:pPr>
      <w:r>
        <w:rPr>
          <w:color w:val="6FB0CF"/>
        </w:rPr>
        <w:t>•</w:t>
      </w:r>
      <w:r>
        <w:rPr>
          <w:color w:val="6FB0CF"/>
          <w:spacing w:val="7"/>
        </w:rPr>
        <w:t xml:space="preserve"> </w:t>
      </w:r>
      <w:r>
        <w:rPr>
          <w:color w:val="404042"/>
          <w:w w:val="114"/>
        </w:rPr>
        <w:t>Notifies</w:t>
      </w:r>
      <w:r>
        <w:rPr>
          <w:color w:val="404042"/>
          <w:spacing w:val="-24"/>
          <w:w w:val="114"/>
        </w:rPr>
        <w:t xml:space="preserve"> </w:t>
      </w:r>
      <w:r>
        <w:rPr>
          <w:color w:val="404042"/>
          <w:w w:val="114"/>
        </w:rPr>
        <w:t>developers</w:t>
      </w:r>
      <w:r>
        <w:rPr>
          <w:color w:val="404042"/>
          <w:spacing w:val="38"/>
          <w:w w:val="114"/>
        </w:rPr>
        <w:t xml:space="preserve"> </w:t>
      </w:r>
      <w:r>
        <w:rPr>
          <w:color w:val="404042"/>
          <w:w w:val="114"/>
        </w:rPr>
        <w:t>about</w:t>
      </w:r>
      <w:r>
        <w:rPr>
          <w:color w:val="404042"/>
          <w:spacing w:val="35"/>
          <w:w w:val="114"/>
        </w:rPr>
        <w:t xml:space="preserve"> </w:t>
      </w:r>
      <w:r>
        <w:rPr>
          <w:color w:val="404042"/>
          <w:w w:val="114"/>
        </w:rPr>
        <w:t>failures</w:t>
      </w:r>
      <w:r>
        <w:rPr>
          <w:color w:val="404042"/>
          <w:spacing w:val="1"/>
          <w:w w:val="114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</w:rPr>
        <w:t>any</w:t>
      </w:r>
      <w:r>
        <w:rPr>
          <w:color w:val="404042"/>
          <w:spacing w:val="48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24"/>
        </w:rPr>
        <w:t>the</w:t>
      </w:r>
      <w:r>
        <w:rPr>
          <w:color w:val="404042"/>
          <w:spacing w:val="-8"/>
          <w:w w:val="124"/>
        </w:rPr>
        <w:t xml:space="preserve"> </w:t>
      </w:r>
      <w:r>
        <w:rPr>
          <w:color w:val="404042"/>
          <w:w w:val="124"/>
        </w:rPr>
        <w:t>phases</w:t>
      </w:r>
      <w:r>
        <w:rPr>
          <w:color w:val="404042"/>
          <w:spacing w:val="-15"/>
          <w:w w:val="124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19"/>
        </w:rPr>
        <w:t>the</w:t>
      </w:r>
      <w:r>
        <w:rPr>
          <w:color w:val="404042"/>
          <w:spacing w:val="7"/>
          <w:w w:val="119"/>
        </w:rPr>
        <w:t xml:space="preserve"> </w:t>
      </w:r>
      <w:r>
        <w:rPr>
          <w:color w:val="404042"/>
          <w:w w:val="119"/>
        </w:rPr>
        <w:t>pipeline.</w:t>
      </w:r>
    </w:p>
    <w:p w:rsidR="005F534F" w:rsidRDefault="005F534F">
      <w:pPr>
        <w:spacing w:before="10" w:line="160" w:lineRule="exact"/>
        <w:rPr>
          <w:sz w:val="17"/>
          <w:szCs w:val="17"/>
        </w:rPr>
      </w:pPr>
    </w:p>
    <w:p w:rsidR="005F534F" w:rsidRDefault="00E529A0">
      <w:pPr>
        <w:spacing w:before="6" w:line="400" w:lineRule="exact"/>
        <w:ind w:left="514"/>
        <w:rPr>
          <w:sz w:val="36"/>
          <w:szCs w:val="36"/>
        </w:rPr>
      </w:pPr>
      <w:r>
        <w:rPr>
          <w:b/>
          <w:color w:val="7CB6D3"/>
          <w:spacing w:val="-5"/>
          <w:w w:val="123"/>
          <w:position w:val="-1"/>
          <w:sz w:val="36"/>
          <w:szCs w:val="36"/>
        </w:rPr>
        <w:t>Investigat</w:t>
      </w:r>
      <w:r>
        <w:rPr>
          <w:b/>
          <w:color w:val="7CB6D3"/>
          <w:w w:val="123"/>
          <w:position w:val="-1"/>
          <w:sz w:val="36"/>
          <w:szCs w:val="36"/>
        </w:rPr>
        <w:t>e</w:t>
      </w:r>
      <w:r>
        <w:rPr>
          <w:b/>
          <w:color w:val="7CB6D3"/>
          <w:spacing w:val="18"/>
          <w:w w:val="123"/>
          <w:position w:val="-1"/>
          <w:sz w:val="36"/>
          <w:szCs w:val="36"/>
        </w:rPr>
        <w:t xml:space="preserve"> </w:t>
      </w:r>
      <w:r>
        <w:rPr>
          <w:color w:val="404042"/>
          <w:spacing w:val="-5"/>
          <w:w w:val="123"/>
          <w:position w:val="-1"/>
          <w:sz w:val="36"/>
          <w:szCs w:val="36"/>
        </w:rPr>
        <w:t>thes</w:t>
      </w:r>
      <w:r>
        <w:rPr>
          <w:color w:val="404042"/>
          <w:w w:val="123"/>
          <w:position w:val="-1"/>
          <w:sz w:val="36"/>
          <w:szCs w:val="36"/>
        </w:rPr>
        <w:t>e</w:t>
      </w:r>
      <w:r>
        <w:rPr>
          <w:color w:val="404042"/>
          <w:spacing w:val="-35"/>
          <w:w w:val="123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w w:val="113"/>
          <w:position w:val="-1"/>
          <w:sz w:val="36"/>
          <w:szCs w:val="36"/>
        </w:rPr>
        <w:t>tools</w:t>
      </w:r>
    </w:p>
    <w:p w:rsidR="005F534F" w:rsidRDefault="005F534F">
      <w:pPr>
        <w:spacing w:before="10" w:line="140" w:lineRule="exact"/>
        <w:rPr>
          <w:sz w:val="15"/>
          <w:szCs w:val="15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  <w:sectPr w:rsidR="005F534F">
          <w:pgSz w:w="16840" w:h="11920" w:orient="landscape"/>
          <w:pgMar w:top="1080" w:right="580" w:bottom="280" w:left="620" w:header="0" w:footer="418" w:gutter="0"/>
          <w:cols w:space="720"/>
        </w:sectPr>
      </w:pPr>
    </w:p>
    <w:p w:rsidR="005F534F" w:rsidRDefault="00DF2D15">
      <w:pPr>
        <w:spacing w:before="30"/>
        <w:ind w:left="1223" w:right="-5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4550" behindDoc="1" locked="0" layoutInCell="1" allowOverlap="1">
                <wp:simplePos x="0" y="0"/>
                <wp:positionH relativeFrom="page">
                  <wp:posOffset>495300</wp:posOffset>
                </wp:positionH>
                <wp:positionV relativeFrom="page">
                  <wp:posOffset>1403985</wp:posOffset>
                </wp:positionV>
                <wp:extent cx="9855835" cy="4700905"/>
                <wp:effectExtent l="0" t="3810" r="2540" b="635"/>
                <wp:wrapNone/>
                <wp:docPr id="451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55835" cy="4700905"/>
                          <a:chOff x="780" y="2211"/>
                          <a:chExt cx="15521" cy="7403"/>
                        </a:xfrm>
                      </wpg:grpSpPr>
                      <pic:pic xmlns:pic="http://schemas.openxmlformats.org/drawingml/2006/picture">
                        <pic:nvPicPr>
                          <pic:cNvPr id="452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2211"/>
                            <a:ext cx="15521" cy="74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53" name="Group 429"/>
                        <wpg:cNvGrpSpPr>
                          <a:grpSpLocks/>
                        </wpg:cNvGrpSpPr>
                        <wpg:grpSpPr bwMode="auto">
                          <a:xfrm>
                            <a:off x="4082" y="2409"/>
                            <a:ext cx="0" cy="5854"/>
                            <a:chOff x="4082" y="2409"/>
                            <a:chExt cx="0" cy="5854"/>
                          </a:xfrm>
                        </wpg:grpSpPr>
                        <wps:wsp>
                          <wps:cNvPr id="454" name="Freeform 436"/>
                          <wps:cNvSpPr>
                            <a:spLocks/>
                          </wps:cNvSpPr>
                          <wps:spPr bwMode="auto">
                            <a:xfrm>
                              <a:off x="4082" y="2409"/>
                              <a:ext cx="0" cy="5854"/>
                            </a:xfrm>
                            <a:custGeom>
                              <a:avLst/>
                              <a:gdLst>
                                <a:gd name="T0" fmla="+- 0 2409 2409"/>
                                <a:gd name="T1" fmla="*/ 2409 h 5854"/>
                                <a:gd name="T2" fmla="+- 0 8263 2409"/>
                                <a:gd name="T3" fmla="*/ 8263 h 585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854">
                                  <a:moveTo>
                                    <a:pt x="0" y="0"/>
                                  </a:moveTo>
                                  <a:lnTo>
                                    <a:pt x="0" y="5854"/>
                                  </a:lnTo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55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7508" y="2409"/>
                              <a:ext cx="0" cy="5854"/>
                              <a:chOff x="7508" y="2409"/>
                              <a:chExt cx="0" cy="5854"/>
                            </a:xfrm>
                          </wpg:grpSpPr>
                          <wps:wsp>
                            <wps:cNvPr id="456" name="Freeform 435"/>
                            <wps:cNvSpPr>
                              <a:spLocks/>
                            </wps:cNvSpPr>
                            <wps:spPr bwMode="auto">
                              <a:xfrm>
                                <a:off x="7508" y="2409"/>
                                <a:ext cx="0" cy="5854"/>
                              </a:xfrm>
                              <a:custGeom>
                                <a:avLst/>
                                <a:gdLst>
                                  <a:gd name="T0" fmla="+- 0 2409 2409"/>
                                  <a:gd name="T1" fmla="*/ 2409 h 5854"/>
                                  <a:gd name="T2" fmla="+- 0 8263 2409"/>
                                  <a:gd name="T3" fmla="*/ 8263 h 585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854">
                                    <a:moveTo>
                                      <a:pt x="0" y="0"/>
                                    </a:moveTo>
                                    <a:lnTo>
                                      <a:pt x="0" y="5854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D1D2D4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57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446" y="2494"/>
                                <a:ext cx="0" cy="5854"/>
                                <a:chOff x="10446" y="2494"/>
                                <a:chExt cx="0" cy="5854"/>
                              </a:xfrm>
                            </wpg:grpSpPr>
                            <wps:wsp>
                              <wps:cNvPr id="458" name="Freeform 4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46" y="2494"/>
                                  <a:ext cx="0" cy="5854"/>
                                </a:xfrm>
                                <a:custGeom>
                                  <a:avLst/>
                                  <a:gdLst>
                                    <a:gd name="T0" fmla="+- 0 2494 2494"/>
                                    <a:gd name="T1" fmla="*/ 2494 h 5854"/>
                                    <a:gd name="T2" fmla="+- 0 8348 2494"/>
                                    <a:gd name="T3" fmla="*/ 8348 h 5854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5854">
                                      <a:moveTo>
                                        <a:pt x="0" y="0"/>
                                      </a:moveTo>
                                      <a:lnTo>
                                        <a:pt x="0" y="5854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D1D2D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59" name="Group 4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383" y="2494"/>
                                  <a:ext cx="0" cy="5854"/>
                                  <a:chOff x="13383" y="2494"/>
                                  <a:chExt cx="0" cy="5854"/>
                                </a:xfrm>
                              </wpg:grpSpPr>
                              <wps:wsp>
                                <wps:cNvPr id="460" name="Freeform 4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383" y="2494"/>
                                    <a:ext cx="0" cy="5854"/>
                                  </a:xfrm>
                                  <a:custGeom>
                                    <a:avLst/>
                                    <a:gdLst>
                                      <a:gd name="T0" fmla="+- 0 2494 2494"/>
                                      <a:gd name="T1" fmla="*/ 2494 h 5854"/>
                                      <a:gd name="T2" fmla="+- 0 8348 2494"/>
                                      <a:gd name="T3" fmla="*/ 8348 h 585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854">
                                        <a:moveTo>
                                          <a:pt x="0" y="0"/>
                                        </a:moveTo>
                                        <a:lnTo>
                                          <a:pt x="0" y="585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D1D2D4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8" o:spid="_x0000_s1026" style="position:absolute;margin-left:39pt;margin-top:110.55pt;width:776.05pt;height:370.15pt;z-index:-1930;mso-position-horizontal-relative:page;mso-position-vertical-relative:page" coordorigin="780,2211" coordsize="15521,7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7" o:spid="_x0000_s1027" type="#_x0000_t75" style="position:absolute;left:780;top:2211;width:15521;height:7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Cw1zGAAAA3AAAAA8AAABkcnMvZG93bnJldi54bWxEj0FrAjEUhO+F/ofwCt5qVrGlrEYRq9D2&#10;VHURvT02z83i5iXdxHX775tCocdhZr5hZoveNqKjNtSOFYyGGQji0umaKwXFfvP4AiJEZI2NY1Lw&#10;TQEW8/u7Geba3XhL3S5WIkE45KjAxOhzKUNpyGIYOk+cvLNrLcYk20rqFm8Jbhs5zrJnabHmtGDQ&#10;08pQedldrYLN8WNVmNPX9fSOofs8+LVfvxZKDR765RREpD7+h//ab1rB5GkMv2fSEZD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ILDXMYAAADcAAAADwAAAAAAAAAAAAAA&#10;AACfAgAAZHJzL2Rvd25yZXYueG1sUEsFBgAAAAAEAAQA9wAAAJIDAAAAAA==&#10;">
                  <v:imagedata r:id="rId12" o:title=""/>
                </v:shape>
                <v:group id="Group 429" o:spid="_x0000_s1028" style="position:absolute;left:4082;top:2409;width:0;height:5854" coordorigin="4082,2409" coordsize="0,5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<v:shape id="Freeform 436" o:spid="_x0000_s1029" style="position:absolute;left:4082;top:2409;width:0;height:5854;visibility:visible;mso-wrap-style:square;v-text-anchor:top" coordsize="0,5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OqFsMA&#10;AADcAAAADwAAAGRycy9kb3ducmV2LnhtbESPzWoCQRCE70LeYehAbjoboyHZOIoEhHiMGnLt3en9&#10;wZ2eZaazbt4+IwQ8FlVfFbXajK5TA4XYejbwOMtAEZfetlwbOB130xdQUZAtdp7JwC9F2KzvJivM&#10;rb/wJw0HqVUq4ZijgUakz7WOZUMO48z3xMmrfHAoSYZa24CXVO46Pc+yZ+2w5bTQYE/vDZXnw48z&#10;sPgq5IzDtphXlTztd4X9DvhqzMP9uH0DJTTKLfxPf9jELRdwPZOO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OqFsMAAADcAAAADwAAAAAAAAAAAAAAAACYAgAAZHJzL2Rv&#10;d25yZXYueG1sUEsFBgAAAAAEAAQA9QAAAIgDAAAAAA==&#10;" path="m,l,5854e" filled="f" strokecolor="#d1d2d4" strokeweight=".3pt">
                    <v:path arrowok="t" o:connecttype="custom" o:connectlocs="0,2409;0,8263" o:connectangles="0,0"/>
                  </v:shape>
                  <v:group id="Group 430" o:spid="_x0000_s1030" style="position:absolute;left:7508;top:2409;width:0;height:5854" coordorigin="7508,2409" coordsize="0,5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  <v:shape id="Freeform 435" o:spid="_x0000_s1031" style="position:absolute;left:7508;top:2409;width:0;height:5854;visibility:visible;mso-wrap-style:square;v-text-anchor:top" coordsize="0,5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2R+sIA&#10;AADcAAAADwAAAGRycy9kb3ducmV2LnhtbESPX0vDQBDE3wW/w7GCb/Zi1aCxl1KEgj7aVnzd5DZ/&#10;SG4v3K1p/PaeIPg4zPxmmM12caOaKcTes4HbVQaKuPa259bA6bi/eQQVBdni6JkMfFOEbXl5scHC&#10;+jO/03yQVqUSjgUa6ESmQutYd+QwrvxEnLzGB4eSZGi1DXhO5W7U6yzLtcOe00KHE710VA+HL2fg&#10;/qOSAeddtW4auXvbV/Yz4JMx11fL7hmU0CL/4T/61SbuIYffM+kI6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bZH6wgAAANwAAAAPAAAAAAAAAAAAAAAAAJgCAABkcnMvZG93&#10;bnJldi54bWxQSwUGAAAAAAQABAD1AAAAhwMAAAAA&#10;" path="m,l,5854e" filled="f" strokecolor="#d1d2d4" strokeweight=".3pt">
                      <v:path arrowok="t" o:connecttype="custom" o:connectlocs="0,2409;0,8263" o:connectangles="0,0"/>
                    </v:shape>
                    <v:group id="Group 431" o:spid="_x0000_s1032" style="position:absolute;left:10446;top:2494;width:0;height:5854" coordorigin="10446,2494" coordsize="0,5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  <v:shape id="Freeform 434" o:spid="_x0000_s1033" style="position:absolute;left:10446;top:2494;width:0;height:5854;visibility:visible;mso-wrap-style:square;v-text-anchor:top" coordsize="0,5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6gE78A&#10;AADcAAAADwAAAGRycy9kb3ducmV2LnhtbERPS0vDQBC+C/6HZQRvdmN9YNNuSxEKerQqXifZyYNm&#10;Z8PumMZ/7xwEjx/fe7Obw2AmSrmP7OB2UYAhrqPvuXXw8X64eQKTBdnjEJkc/FCG3fbyYoOlj2d+&#10;o+kordEQziU66ETG0tpcdxQwL+JIrFwTU0BRmFrrE541PAx2WRSPNmDP2tDhSM8d1afjd3Bw/1nJ&#10;Cad9tWwauXs9VP4r4cq566t5vwYjNMu/+M/94tX3oGv1jB4Bu/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vqATvwAAANwAAAAPAAAAAAAAAAAAAAAAAJgCAABkcnMvZG93bnJl&#10;di54bWxQSwUGAAAAAAQABAD1AAAAhAMAAAAA&#10;" path="m,l,5854e" filled="f" strokecolor="#d1d2d4" strokeweight=".3pt">
                        <v:path arrowok="t" o:connecttype="custom" o:connectlocs="0,2494;0,8348" o:connectangles="0,0"/>
                      </v:shape>
                      <v:group id="Group 432" o:spid="_x0000_s1034" style="position:absolute;left:13383;top:2494;width:0;height:5854" coordorigin="13383,2494" coordsize="0,5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      <v:shape id="Freeform 433" o:spid="_x0000_s1035" style="position:absolute;left:13383;top:2494;width:0;height:5854;visibility:visible;mso-wrap-style:square;v-text-anchor:top" coordsize="0,5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mqL8A&#10;AADcAAAADwAAAGRycy9kb3ducmV2LnhtbERPS0vDQBC+C/6HZQre7KZVisZuSxEKerQqXifZyYNm&#10;Z8PumMZ/7xwEjx/fe7ufw2AmSrmP7GC1LMAQ19H33Dr4eD/ePoDJguxxiEwOfijDfnd9tcXSxwu/&#10;0XSS1mgI5xIddCJjaW2uOwqYl3EkVq6JKaAoTK31CS8aHga7LoqNDdizNnQ40nNH9fn0HRzcf1Zy&#10;xulQrZtG7l6Plf9K+OjczWI+PIERmuVf/Od+8erb6Hw9o0fA7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pGaovwAAANwAAAAPAAAAAAAAAAAAAAAAAJgCAABkcnMvZG93bnJl&#10;di54bWxQSwUGAAAAAAQABAD1AAAAhAMAAAAA&#10;" path="m,l,5854e" filled="f" strokecolor="#d1d2d4" strokeweight=".3pt">
                          <v:path arrowok="t" o:connecttype="custom" o:connectlocs="0,2494;0,8348" o:connectangles="0,0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E529A0">
        <w:rPr>
          <w:b/>
          <w:color w:val="404042"/>
          <w:w w:val="89"/>
        </w:rPr>
        <w:t>CI</w:t>
      </w:r>
      <w:r w:rsidR="00E529A0">
        <w:rPr>
          <w:b/>
          <w:color w:val="404042"/>
          <w:spacing w:val="7"/>
          <w:w w:val="89"/>
        </w:rPr>
        <w:t xml:space="preserve"> </w:t>
      </w:r>
      <w:r w:rsidR="00E529A0">
        <w:rPr>
          <w:b/>
          <w:color w:val="404042"/>
        </w:rPr>
        <w:t xml:space="preserve">SERVERS:                       </w:t>
      </w:r>
      <w:r w:rsidR="00E529A0">
        <w:rPr>
          <w:b/>
          <w:color w:val="404042"/>
          <w:spacing w:val="46"/>
        </w:rPr>
        <w:t xml:space="preserve"> </w:t>
      </w:r>
      <w:r w:rsidR="00E529A0">
        <w:rPr>
          <w:b/>
          <w:color w:val="404042"/>
        </w:rPr>
        <w:t>BUILD</w:t>
      </w:r>
      <w:r w:rsidR="00E529A0">
        <w:rPr>
          <w:b/>
          <w:color w:val="404042"/>
          <w:spacing w:val="-20"/>
        </w:rPr>
        <w:t xml:space="preserve"> </w:t>
      </w:r>
      <w:r w:rsidR="00E529A0">
        <w:rPr>
          <w:b/>
          <w:color w:val="404042"/>
        </w:rPr>
        <w:t>AUTOMATION</w:t>
      </w:r>
      <w:r w:rsidR="00E529A0">
        <w:rPr>
          <w:b/>
          <w:color w:val="404042"/>
          <w:spacing w:val="-1"/>
        </w:rPr>
        <w:t xml:space="preserve"> </w:t>
      </w:r>
      <w:r w:rsidR="00E529A0">
        <w:rPr>
          <w:b/>
          <w:color w:val="404042"/>
        </w:rPr>
        <w:t xml:space="preserve">TOOLS:          </w:t>
      </w:r>
      <w:r w:rsidR="00E529A0">
        <w:rPr>
          <w:b/>
          <w:color w:val="404042"/>
          <w:spacing w:val="8"/>
        </w:rPr>
        <w:t xml:space="preserve"> </w:t>
      </w:r>
      <w:r w:rsidR="00E529A0">
        <w:rPr>
          <w:b/>
          <w:color w:val="404042"/>
          <w:w w:val="94"/>
        </w:rPr>
        <w:t>ARTIFACT</w:t>
      </w:r>
      <w:r w:rsidR="00E529A0">
        <w:rPr>
          <w:b/>
          <w:color w:val="404042"/>
          <w:spacing w:val="-16"/>
          <w:w w:val="94"/>
        </w:rPr>
        <w:t xml:space="preserve"> </w:t>
      </w:r>
      <w:r w:rsidR="00E529A0">
        <w:rPr>
          <w:b/>
          <w:color w:val="404042"/>
          <w:w w:val="94"/>
        </w:rPr>
        <w:t>REPOSITORIES:</w:t>
      </w:r>
    </w:p>
    <w:p w:rsidR="005F534F" w:rsidRDefault="00E529A0">
      <w:pPr>
        <w:spacing w:before="30"/>
        <w:ind w:right="-50"/>
      </w:pPr>
      <w:r>
        <w:br w:type="column"/>
      </w:r>
      <w:r>
        <w:rPr>
          <w:b/>
          <w:color w:val="404042"/>
          <w:w w:val="90"/>
        </w:rPr>
        <w:lastRenderedPageBreak/>
        <w:t>TEST</w:t>
      </w:r>
      <w:r>
        <w:rPr>
          <w:b/>
          <w:color w:val="404042"/>
          <w:spacing w:val="7"/>
          <w:w w:val="90"/>
        </w:rPr>
        <w:t xml:space="preserve"> </w:t>
      </w:r>
      <w:r>
        <w:rPr>
          <w:b/>
          <w:color w:val="404042"/>
          <w:w w:val="96"/>
        </w:rPr>
        <w:t>FRAMEWORKS:</w:t>
      </w:r>
    </w:p>
    <w:p w:rsidR="005F534F" w:rsidRDefault="00E529A0">
      <w:pPr>
        <w:spacing w:before="30"/>
        <w:sectPr w:rsidR="005F534F">
          <w:type w:val="continuous"/>
          <w:pgSz w:w="16840" w:h="11920" w:orient="landscape"/>
          <w:pgMar w:top="1080" w:right="580" w:bottom="280" w:left="620" w:header="720" w:footer="720" w:gutter="0"/>
          <w:cols w:num="3" w:space="720" w:equalWidth="0">
            <w:col w:w="9678" w:space="633"/>
            <w:col w:w="2019" w:space="911"/>
            <w:col w:w="2399"/>
          </w:cols>
        </w:sectPr>
      </w:pPr>
      <w:r>
        <w:br w:type="column"/>
      </w:r>
      <w:r>
        <w:rPr>
          <w:b/>
          <w:color w:val="404042"/>
          <w:w w:val="94"/>
        </w:rPr>
        <w:lastRenderedPageBreak/>
        <w:t>CODE</w:t>
      </w:r>
      <w:r>
        <w:rPr>
          <w:b/>
          <w:color w:val="404042"/>
          <w:spacing w:val="5"/>
          <w:w w:val="94"/>
        </w:rPr>
        <w:t xml:space="preserve"> </w:t>
      </w:r>
      <w:r>
        <w:rPr>
          <w:b/>
          <w:color w:val="404042"/>
        </w:rPr>
        <w:t>ANALYSIS:</w:t>
      </w:r>
    </w:p>
    <w:p w:rsidR="005F534F" w:rsidRDefault="005F534F">
      <w:pPr>
        <w:spacing w:before="1" w:line="140" w:lineRule="exact"/>
        <w:rPr>
          <w:sz w:val="15"/>
          <w:szCs w:val="15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E529A0" w:rsidP="00893E0F">
      <w:pPr>
        <w:spacing w:before="30" w:line="333" w:lineRule="auto"/>
        <w:ind w:left="514" w:right="7378"/>
      </w:pPr>
      <w:r>
        <w:rPr>
          <w:color w:val="404042"/>
        </w:rPr>
        <w:t>The</w:t>
      </w:r>
      <w:r>
        <w:rPr>
          <w:color w:val="404042"/>
          <w:spacing w:val="36"/>
        </w:rPr>
        <w:t xml:space="preserve"> </w:t>
      </w:r>
      <w:r>
        <w:rPr>
          <w:color w:val="404042"/>
          <w:w w:val="111"/>
        </w:rPr>
        <w:t>following</w:t>
      </w:r>
      <w:r>
        <w:rPr>
          <w:color w:val="404042"/>
          <w:spacing w:val="-19"/>
          <w:w w:val="111"/>
        </w:rPr>
        <w:t xml:space="preserve"> </w:t>
      </w:r>
      <w:r>
        <w:rPr>
          <w:color w:val="404042"/>
          <w:w w:val="111"/>
        </w:rPr>
        <w:t>diagram</w:t>
      </w:r>
      <w:r>
        <w:rPr>
          <w:color w:val="404042"/>
          <w:spacing w:val="42"/>
          <w:w w:val="111"/>
        </w:rPr>
        <w:t xml:space="preserve"> </w:t>
      </w:r>
      <w:r>
        <w:rPr>
          <w:color w:val="404042"/>
          <w:w w:val="111"/>
        </w:rPr>
        <w:t>should</w:t>
      </w:r>
      <w:r>
        <w:rPr>
          <w:color w:val="404042"/>
          <w:spacing w:val="39"/>
          <w:w w:val="111"/>
        </w:rPr>
        <w:t xml:space="preserve"> </w:t>
      </w:r>
      <w:r>
        <w:rPr>
          <w:color w:val="404042"/>
          <w:w w:val="111"/>
        </w:rPr>
        <w:t>provide</w:t>
      </w:r>
      <w:r>
        <w:rPr>
          <w:color w:val="404042"/>
          <w:spacing w:val="27"/>
          <w:w w:val="111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4"/>
        </w:rPr>
        <w:t>better</w:t>
      </w:r>
      <w:r>
        <w:rPr>
          <w:color w:val="404042"/>
          <w:spacing w:val="45"/>
          <w:w w:val="114"/>
        </w:rPr>
        <w:t xml:space="preserve"> </w:t>
      </w:r>
      <w:r>
        <w:rPr>
          <w:color w:val="404042"/>
          <w:w w:val="114"/>
        </w:rPr>
        <w:t>overview</w:t>
      </w:r>
      <w:r>
        <w:rPr>
          <w:color w:val="404042"/>
          <w:spacing w:val="-20"/>
          <w:w w:val="114"/>
        </w:rPr>
        <w:t xml:space="preserve"> </w:t>
      </w:r>
      <w:r>
        <w:rPr>
          <w:color w:val="404042"/>
          <w:w w:val="121"/>
        </w:rPr>
        <w:t>and</w:t>
      </w:r>
      <w:r>
        <w:rPr>
          <w:color w:val="404042"/>
          <w:spacing w:val="-3"/>
          <w:w w:val="121"/>
        </w:rPr>
        <w:t xml:space="preserve"> </w:t>
      </w:r>
      <w:r>
        <w:rPr>
          <w:color w:val="404042"/>
          <w:w w:val="121"/>
        </w:rPr>
        <w:t>understanding</w:t>
      </w:r>
      <w:r>
        <w:rPr>
          <w:color w:val="404042"/>
          <w:spacing w:val="-20"/>
          <w:w w:val="121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5"/>
        </w:rPr>
        <w:t xml:space="preserve">how </w:t>
      </w:r>
      <w:r>
        <w:rPr>
          <w:color w:val="404042"/>
          <w:w w:val="120"/>
        </w:rPr>
        <w:t>the</w:t>
      </w:r>
      <w:r>
        <w:rPr>
          <w:color w:val="404042"/>
          <w:spacing w:val="4"/>
          <w:w w:val="120"/>
        </w:rPr>
        <w:t xml:space="preserve"> </w:t>
      </w:r>
      <w:r>
        <w:rPr>
          <w:color w:val="404042"/>
          <w:w w:val="120"/>
        </w:rPr>
        <w:t>tools</w:t>
      </w:r>
      <w:r>
        <w:rPr>
          <w:color w:val="404042"/>
          <w:spacing w:val="-20"/>
          <w:w w:val="120"/>
        </w:rPr>
        <w:t xml:space="preserve"> </w:t>
      </w:r>
      <w:r>
        <w:rPr>
          <w:color w:val="404042"/>
          <w:w w:val="120"/>
        </w:rPr>
        <w:t>interact</w:t>
      </w:r>
      <w:r>
        <w:rPr>
          <w:color w:val="404042"/>
          <w:spacing w:val="-14"/>
          <w:w w:val="120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8"/>
        </w:rPr>
        <w:t>ecosystem.</w:t>
      </w:r>
      <w:r w:rsidR="00893E0F">
        <w:t xml:space="preserve"> </w:t>
      </w:r>
    </w:p>
    <w:p w:rsidR="005F534F" w:rsidRDefault="00695BB9">
      <w:pPr>
        <w:spacing w:before="14"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:rsidR="00695BB9" w:rsidRDefault="00695BB9">
      <w:pPr>
        <w:spacing w:before="14"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:rsidR="00893E0F" w:rsidRDefault="00893E0F">
      <w:pPr>
        <w:spacing w:before="14" w:line="240" w:lineRule="exact"/>
        <w:rPr>
          <w:sz w:val="24"/>
          <w:szCs w:val="24"/>
        </w:rPr>
      </w:pPr>
    </w:p>
    <w:p w:rsidR="005F534F" w:rsidRDefault="00E529A0">
      <w:pPr>
        <w:ind w:left="514"/>
      </w:pPr>
      <w:r>
        <w:rPr>
          <w:b/>
          <w:color w:val="404042"/>
          <w:w w:val="114"/>
        </w:rPr>
        <w:t>Coming</w:t>
      </w:r>
      <w:r>
        <w:rPr>
          <w:b/>
          <w:color w:val="404042"/>
          <w:spacing w:val="-25"/>
          <w:w w:val="114"/>
        </w:rPr>
        <w:t xml:space="preserve"> </w:t>
      </w:r>
      <w:r>
        <w:rPr>
          <w:b/>
          <w:color w:val="404042"/>
          <w:w w:val="114"/>
        </w:rPr>
        <w:t>back</w:t>
      </w:r>
      <w:r>
        <w:rPr>
          <w:b/>
          <w:color w:val="404042"/>
          <w:spacing w:val="-1"/>
          <w:w w:val="114"/>
        </w:rPr>
        <w:t xml:space="preserve"> </w:t>
      </w:r>
      <w:r>
        <w:rPr>
          <w:b/>
          <w:color w:val="404042"/>
          <w:w w:val="114"/>
        </w:rPr>
        <w:t>to</w:t>
      </w:r>
      <w:r>
        <w:rPr>
          <w:b/>
          <w:color w:val="404042"/>
          <w:spacing w:val="15"/>
          <w:w w:val="114"/>
        </w:rPr>
        <w:t xml:space="preserve"> </w:t>
      </w:r>
      <w:r>
        <w:rPr>
          <w:b/>
          <w:color w:val="404042"/>
          <w:w w:val="114"/>
        </w:rPr>
        <w:t>Darwin's</w:t>
      </w:r>
      <w:r>
        <w:rPr>
          <w:b/>
          <w:color w:val="404042"/>
          <w:spacing w:val="-21"/>
          <w:w w:val="114"/>
        </w:rPr>
        <w:t xml:space="preserve"> </w:t>
      </w:r>
      <w:r>
        <w:rPr>
          <w:b/>
          <w:color w:val="404042"/>
          <w:w w:val="114"/>
        </w:rPr>
        <w:t>Theory</w:t>
      </w:r>
      <w:r>
        <w:rPr>
          <w:b/>
          <w:color w:val="404042"/>
          <w:spacing w:val="-24"/>
          <w:w w:val="114"/>
        </w:rPr>
        <w:t xml:space="preserve"> </w:t>
      </w:r>
      <w:r>
        <w:rPr>
          <w:b/>
          <w:color w:val="404042"/>
        </w:rPr>
        <w:t>of</w:t>
      </w:r>
      <w:r>
        <w:rPr>
          <w:b/>
          <w:color w:val="404042"/>
          <w:spacing w:val="35"/>
        </w:rPr>
        <w:t xml:space="preserve"> </w:t>
      </w:r>
      <w:r>
        <w:rPr>
          <w:b/>
          <w:color w:val="404042"/>
          <w:w w:val="117"/>
        </w:rPr>
        <w:t>Natural</w:t>
      </w:r>
      <w:r>
        <w:rPr>
          <w:b/>
          <w:color w:val="404042"/>
          <w:spacing w:val="-13"/>
          <w:w w:val="117"/>
        </w:rPr>
        <w:t xml:space="preserve"> </w:t>
      </w:r>
      <w:r>
        <w:rPr>
          <w:b/>
          <w:color w:val="404042"/>
          <w:w w:val="117"/>
        </w:rPr>
        <w:t>Selection,</w:t>
      </w:r>
      <w:r>
        <w:rPr>
          <w:b/>
          <w:color w:val="404042"/>
          <w:spacing w:val="10"/>
          <w:w w:val="117"/>
        </w:rPr>
        <w:t xml:space="preserve"> </w:t>
      </w:r>
      <w:r>
        <w:rPr>
          <w:b/>
          <w:color w:val="404042"/>
        </w:rPr>
        <w:t xml:space="preserve">let’s </w:t>
      </w:r>
      <w:r>
        <w:rPr>
          <w:b/>
          <w:color w:val="404042"/>
          <w:spacing w:val="5"/>
        </w:rPr>
        <w:t xml:space="preserve"> </w:t>
      </w:r>
      <w:r>
        <w:rPr>
          <w:b/>
          <w:color w:val="404042"/>
        </w:rPr>
        <w:t>try</w:t>
      </w:r>
      <w:r>
        <w:rPr>
          <w:b/>
          <w:color w:val="404042"/>
          <w:spacing w:val="38"/>
        </w:rPr>
        <w:t xml:space="preserve"> </w:t>
      </w:r>
      <w:r>
        <w:rPr>
          <w:b/>
          <w:color w:val="404042"/>
          <w:w w:val="115"/>
        </w:rPr>
        <w:t>projecting</w:t>
      </w:r>
      <w:r>
        <w:rPr>
          <w:b/>
          <w:color w:val="404042"/>
          <w:spacing w:val="-6"/>
          <w:w w:val="115"/>
        </w:rPr>
        <w:t xml:space="preserve"> </w:t>
      </w:r>
      <w:r>
        <w:rPr>
          <w:b/>
          <w:color w:val="404042"/>
        </w:rPr>
        <w:t>it</w:t>
      </w:r>
      <w:r>
        <w:rPr>
          <w:b/>
          <w:color w:val="404042"/>
          <w:spacing w:val="28"/>
        </w:rPr>
        <w:t xml:space="preserve"> </w:t>
      </w:r>
      <w:r>
        <w:rPr>
          <w:b/>
          <w:color w:val="404042"/>
          <w:w w:val="121"/>
        </w:rPr>
        <w:t>to the</w:t>
      </w:r>
      <w:r>
        <w:rPr>
          <w:b/>
          <w:color w:val="404042"/>
          <w:spacing w:val="5"/>
          <w:w w:val="121"/>
        </w:rPr>
        <w:t xml:space="preserve"> </w:t>
      </w:r>
      <w:r>
        <w:rPr>
          <w:b/>
          <w:color w:val="404042"/>
          <w:w w:val="121"/>
        </w:rPr>
        <w:t>software</w:t>
      </w:r>
      <w:r>
        <w:rPr>
          <w:b/>
          <w:color w:val="404042"/>
          <w:spacing w:val="-8"/>
          <w:w w:val="121"/>
        </w:rPr>
        <w:t xml:space="preserve"> </w:t>
      </w:r>
      <w:r>
        <w:rPr>
          <w:b/>
          <w:color w:val="404042"/>
          <w:w w:val="121"/>
        </w:rPr>
        <w:t>world:</w:t>
      </w:r>
    </w:p>
    <w:p w:rsidR="005F534F" w:rsidRDefault="00E529A0">
      <w:pPr>
        <w:spacing w:before="90" w:line="333" w:lineRule="auto"/>
        <w:ind w:left="514" w:right="3367"/>
      </w:pPr>
      <w:r>
        <w:rPr>
          <w:b/>
          <w:color w:val="404042"/>
        </w:rPr>
        <w:t xml:space="preserve">Would </w:t>
      </w:r>
      <w:r>
        <w:rPr>
          <w:b/>
          <w:color w:val="404042"/>
          <w:spacing w:val="10"/>
        </w:rPr>
        <w:t xml:space="preserve"> </w:t>
      </w:r>
      <w:r>
        <w:rPr>
          <w:b/>
          <w:color w:val="404042"/>
        </w:rPr>
        <w:t xml:space="preserve">you </w:t>
      </w:r>
      <w:r>
        <w:rPr>
          <w:b/>
          <w:color w:val="404042"/>
          <w:spacing w:val="8"/>
        </w:rPr>
        <w:t xml:space="preserve"> </w:t>
      </w:r>
      <w:r>
        <w:rPr>
          <w:b/>
          <w:color w:val="404042"/>
          <w:w w:val="121"/>
        </w:rPr>
        <w:t>agree</w:t>
      </w:r>
      <w:r>
        <w:rPr>
          <w:b/>
          <w:color w:val="404042"/>
          <w:spacing w:val="-13"/>
          <w:w w:val="121"/>
        </w:rPr>
        <w:t xml:space="preserve"> </w:t>
      </w:r>
      <w:r>
        <w:rPr>
          <w:b/>
          <w:color w:val="404042"/>
          <w:w w:val="121"/>
        </w:rPr>
        <w:t>that</w:t>
      </w:r>
      <w:r>
        <w:rPr>
          <w:b/>
          <w:color w:val="404042"/>
          <w:spacing w:val="-2"/>
          <w:w w:val="121"/>
        </w:rPr>
        <w:t xml:space="preserve"> </w:t>
      </w:r>
      <w:r>
        <w:rPr>
          <w:b/>
          <w:color w:val="404042"/>
        </w:rPr>
        <w:t>in</w:t>
      </w:r>
      <w:r>
        <w:rPr>
          <w:b/>
          <w:color w:val="404042"/>
          <w:spacing w:val="27"/>
        </w:rPr>
        <w:t xml:space="preserve"> </w:t>
      </w:r>
      <w:r>
        <w:rPr>
          <w:b/>
          <w:color w:val="404042"/>
          <w:w w:val="119"/>
        </w:rPr>
        <w:t>the</w:t>
      </w:r>
      <w:r>
        <w:rPr>
          <w:b/>
          <w:color w:val="404042"/>
          <w:spacing w:val="11"/>
          <w:w w:val="119"/>
        </w:rPr>
        <w:t xml:space="preserve"> </w:t>
      </w:r>
      <w:r>
        <w:rPr>
          <w:b/>
          <w:color w:val="404042"/>
          <w:w w:val="119"/>
        </w:rPr>
        <w:t>last</w:t>
      </w:r>
      <w:r>
        <w:rPr>
          <w:b/>
          <w:color w:val="404042"/>
          <w:spacing w:val="1"/>
          <w:w w:val="119"/>
        </w:rPr>
        <w:t xml:space="preserve"> </w:t>
      </w:r>
      <w:r>
        <w:rPr>
          <w:b/>
          <w:color w:val="404042"/>
          <w:w w:val="119"/>
        </w:rPr>
        <w:t>decade</w:t>
      </w:r>
      <w:r>
        <w:rPr>
          <w:b/>
          <w:color w:val="404042"/>
          <w:spacing w:val="4"/>
          <w:w w:val="119"/>
        </w:rPr>
        <w:t xml:space="preserve"> </w:t>
      </w:r>
      <w:r>
        <w:rPr>
          <w:b/>
          <w:color w:val="404042"/>
          <w:w w:val="119"/>
        </w:rPr>
        <w:t>we’ve</w:t>
      </w:r>
      <w:r>
        <w:rPr>
          <w:b/>
          <w:color w:val="404042"/>
          <w:spacing w:val="-27"/>
          <w:w w:val="119"/>
        </w:rPr>
        <w:t xml:space="preserve"> </w:t>
      </w:r>
      <w:r>
        <w:rPr>
          <w:b/>
          <w:color w:val="404042"/>
          <w:w w:val="119"/>
        </w:rPr>
        <w:t>seen</w:t>
      </w:r>
      <w:r>
        <w:rPr>
          <w:b/>
          <w:color w:val="404042"/>
          <w:spacing w:val="22"/>
          <w:w w:val="119"/>
        </w:rPr>
        <w:t xml:space="preserve"> </w:t>
      </w:r>
      <w:r>
        <w:rPr>
          <w:b/>
          <w:color w:val="404042"/>
          <w:w w:val="119"/>
        </w:rPr>
        <w:t>that</w:t>
      </w:r>
      <w:r>
        <w:rPr>
          <w:b/>
          <w:color w:val="404042"/>
          <w:spacing w:val="6"/>
          <w:w w:val="119"/>
        </w:rPr>
        <w:t xml:space="preserve"> </w:t>
      </w:r>
      <w:r>
        <w:rPr>
          <w:b/>
          <w:color w:val="404042"/>
          <w:w w:val="119"/>
        </w:rPr>
        <w:t>companies,</w:t>
      </w:r>
      <w:r>
        <w:rPr>
          <w:b/>
          <w:color w:val="404042"/>
          <w:spacing w:val="-8"/>
          <w:w w:val="119"/>
        </w:rPr>
        <w:t xml:space="preserve"> </w:t>
      </w:r>
      <w:r>
        <w:rPr>
          <w:b/>
          <w:color w:val="404042"/>
          <w:w w:val="119"/>
        </w:rPr>
        <w:t>especially</w:t>
      </w:r>
      <w:r>
        <w:rPr>
          <w:b/>
          <w:color w:val="404042"/>
          <w:spacing w:val="-8"/>
          <w:w w:val="119"/>
        </w:rPr>
        <w:t xml:space="preserve"> </w:t>
      </w:r>
      <w:r>
        <w:rPr>
          <w:b/>
          <w:color w:val="404042"/>
          <w:w w:val="119"/>
        </w:rPr>
        <w:t>start-ups,</w:t>
      </w:r>
      <w:r>
        <w:rPr>
          <w:b/>
          <w:color w:val="404042"/>
          <w:spacing w:val="-16"/>
          <w:w w:val="119"/>
        </w:rPr>
        <w:t xml:space="preserve"> </w:t>
      </w:r>
      <w:r>
        <w:rPr>
          <w:b/>
          <w:color w:val="404042"/>
          <w:w w:val="119"/>
        </w:rPr>
        <w:t>that</w:t>
      </w:r>
      <w:r>
        <w:rPr>
          <w:b/>
          <w:color w:val="404042"/>
          <w:spacing w:val="6"/>
          <w:w w:val="119"/>
        </w:rPr>
        <w:t xml:space="preserve"> </w:t>
      </w:r>
      <w:r>
        <w:rPr>
          <w:b/>
          <w:color w:val="404042"/>
          <w:w w:val="119"/>
        </w:rPr>
        <w:t>were</w:t>
      </w:r>
      <w:r>
        <w:rPr>
          <w:b/>
          <w:color w:val="404042"/>
          <w:spacing w:val="1"/>
          <w:w w:val="119"/>
        </w:rPr>
        <w:t xml:space="preserve"> </w:t>
      </w:r>
      <w:r>
        <w:rPr>
          <w:b/>
          <w:color w:val="404042"/>
          <w:w w:val="119"/>
        </w:rPr>
        <w:t>able</w:t>
      </w:r>
      <w:r>
        <w:rPr>
          <w:b/>
          <w:color w:val="404042"/>
          <w:spacing w:val="-4"/>
          <w:w w:val="119"/>
        </w:rPr>
        <w:t xml:space="preserve"> </w:t>
      </w:r>
      <w:r>
        <w:rPr>
          <w:b/>
          <w:color w:val="404042"/>
          <w:w w:val="119"/>
        </w:rPr>
        <w:t>to</w:t>
      </w:r>
      <w:r>
        <w:rPr>
          <w:b/>
          <w:color w:val="404042"/>
          <w:spacing w:val="4"/>
          <w:w w:val="119"/>
        </w:rPr>
        <w:t xml:space="preserve"> </w:t>
      </w:r>
      <w:r>
        <w:rPr>
          <w:b/>
          <w:color w:val="404042"/>
          <w:w w:val="119"/>
        </w:rPr>
        <w:t>evolve</w:t>
      </w:r>
      <w:r>
        <w:rPr>
          <w:b/>
          <w:color w:val="404042"/>
          <w:spacing w:val="3"/>
          <w:w w:val="119"/>
        </w:rPr>
        <w:t xml:space="preserve"> </w:t>
      </w:r>
      <w:r>
        <w:rPr>
          <w:b/>
          <w:color w:val="404042"/>
          <w:w w:val="119"/>
        </w:rPr>
        <w:t>and adopt</w:t>
      </w:r>
      <w:r>
        <w:rPr>
          <w:b/>
          <w:color w:val="404042"/>
          <w:spacing w:val="-8"/>
          <w:w w:val="119"/>
        </w:rPr>
        <w:t xml:space="preserve"> </w:t>
      </w:r>
      <w:r>
        <w:rPr>
          <w:b/>
          <w:color w:val="404042"/>
          <w:w w:val="119"/>
        </w:rPr>
        <w:t>state-of-the-art</w:t>
      </w:r>
      <w:r>
        <w:rPr>
          <w:b/>
          <w:color w:val="404042"/>
          <w:spacing w:val="-8"/>
          <w:w w:val="119"/>
        </w:rPr>
        <w:t xml:space="preserve"> </w:t>
      </w:r>
      <w:r>
        <w:rPr>
          <w:b/>
          <w:color w:val="404042"/>
          <w:w w:val="119"/>
        </w:rPr>
        <w:t>agile</w:t>
      </w:r>
      <w:r>
        <w:rPr>
          <w:b/>
          <w:color w:val="404042"/>
          <w:spacing w:val="-11"/>
          <w:w w:val="119"/>
        </w:rPr>
        <w:t xml:space="preserve"> </w:t>
      </w:r>
      <w:r>
        <w:rPr>
          <w:b/>
          <w:color w:val="404042"/>
          <w:w w:val="119"/>
        </w:rPr>
        <w:t>methodologies</w:t>
      </w:r>
      <w:r>
        <w:rPr>
          <w:b/>
          <w:color w:val="404042"/>
          <w:spacing w:val="17"/>
          <w:w w:val="119"/>
        </w:rPr>
        <w:t xml:space="preserve"> </w:t>
      </w:r>
      <w:r>
        <w:rPr>
          <w:b/>
          <w:color w:val="404042"/>
        </w:rPr>
        <w:t>in</w:t>
      </w:r>
      <w:r>
        <w:rPr>
          <w:b/>
          <w:color w:val="404042"/>
          <w:spacing w:val="27"/>
        </w:rPr>
        <w:t xml:space="preserve"> </w:t>
      </w:r>
      <w:r>
        <w:rPr>
          <w:b/>
          <w:color w:val="404042"/>
          <w:w w:val="121"/>
        </w:rPr>
        <w:t>software</w:t>
      </w:r>
      <w:r>
        <w:rPr>
          <w:b/>
          <w:color w:val="404042"/>
          <w:spacing w:val="-8"/>
          <w:w w:val="121"/>
        </w:rPr>
        <w:t xml:space="preserve"> </w:t>
      </w:r>
      <w:r>
        <w:rPr>
          <w:b/>
          <w:color w:val="404042"/>
          <w:w w:val="121"/>
        </w:rPr>
        <w:t>development</w:t>
      </w:r>
      <w:r>
        <w:rPr>
          <w:b/>
          <w:color w:val="404042"/>
          <w:spacing w:val="-8"/>
          <w:w w:val="121"/>
        </w:rPr>
        <w:t xml:space="preserve"> </w:t>
      </w:r>
      <w:r>
        <w:rPr>
          <w:b/>
          <w:color w:val="404042"/>
        </w:rPr>
        <w:t>&amp;</w:t>
      </w:r>
      <w:r>
        <w:rPr>
          <w:b/>
          <w:color w:val="404042"/>
          <w:spacing w:val="-15"/>
        </w:rPr>
        <w:t xml:space="preserve"> </w:t>
      </w:r>
      <w:r>
        <w:rPr>
          <w:b/>
          <w:color w:val="404042"/>
          <w:w w:val="120"/>
        </w:rPr>
        <w:t>deployment</w:t>
      </w:r>
      <w:r>
        <w:rPr>
          <w:b/>
          <w:color w:val="404042"/>
          <w:spacing w:val="-8"/>
          <w:w w:val="120"/>
        </w:rPr>
        <w:t xml:space="preserve"> </w:t>
      </w:r>
      <w:r>
        <w:rPr>
          <w:b/>
          <w:color w:val="404042"/>
        </w:rPr>
        <w:t xml:space="preserve">(i.e. </w:t>
      </w:r>
      <w:r>
        <w:rPr>
          <w:b/>
          <w:color w:val="404042"/>
          <w:spacing w:val="2"/>
        </w:rPr>
        <w:t xml:space="preserve"> </w:t>
      </w:r>
      <w:r>
        <w:rPr>
          <w:b/>
          <w:color w:val="404042"/>
          <w:w w:val="117"/>
        </w:rPr>
        <w:t>think</w:t>
      </w:r>
      <w:r>
        <w:rPr>
          <w:b/>
          <w:color w:val="404042"/>
          <w:spacing w:val="-7"/>
          <w:w w:val="117"/>
        </w:rPr>
        <w:t xml:space="preserve"> </w:t>
      </w:r>
      <w:r>
        <w:rPr>
          <w:b/>
          <w:color w:val="404042"/>
          <w:w w:val="117"/>
        </w:rPr>
        <w:t>Continuous</w:t>
      </w:r>
      <w:r>
        <w:rPr>
          <w:b/>
          <w:color w:val="404042"/>
          <w:spacing w:val="-16"/>
          <w:w w:val="117"/>
        </w:rPr>
        <w:t xml:space="preserve"> </w:t>
      </w:r>
      <w:r>
        <w:rPr>
          <w:b/>
          <w:color w:val="404042"/>
          <w:w w:val="117"/>
        </w:rPr>
        <w:t xml:space="preserve">Integration </w:t>
      </w:r>
      <w:r>
        <w:rPr>
          <w:b/>
          <w:color w:val="404042"/>
        </w:rPr>
        <w:t xml:space="preserve">and </w:t>
      </w:r>
      <w:r>
        <w:rPr>
          <w:b/>
          <w:color w:val="404042"/>
          <w:spacing w:val="7"/>
        </w:rPr>
        <w:t xml:space="preserve"> </w:t>
      </w:r>
      <w:r>
        <w:rPr>
          <w:b/>
          <w:color w:val="404042"/>
          <w:w w:val="118"/>
        </w:rPr>
        <w:t>Delivery/Deployment),</w:t>
      </w:r>
      <w:r>
        <w:rPr>
          <w:b/>
          <w:color w:val="404042"/>
          <w:spacing w:val="-26"/>
          <w:w w:val="118"/>
        </w:rPr>
        <w:t xml:space="preserve"> </w:t>
      </w:r>
      <w:r>
        <w:rPr>
          <w:b/>
          <w:color w:val="404042"/>
          <w:w w:val="118"/>
        </w:rPr>
        <w:t>felt</w:t>
      </w:r>
      <w:r>
        <w:rPr>
          <w:b/>
          <w:color w:val="404042"/>
          <w:spacing w:val="7"/>
          <w:w w:val="118"/>
        </w:rPr>
        <w:t xml:space="preserve"> </w:t>
      </w:r>
      <w:r>
        <w:rPr>
          <w:b/>
          <w:color w:val="404042"/>
          <w:w w:val="118"/>
        </w:rPr>
        <w:t>themselves</w:t>
      </w:r>
      <w:r>
        <w:rPr>
          <w:b/>
          <w:color w:val="404042"/>
          <w:spacing w:val="48"/>
          <w:w w:val="118"/>
        </w:rPr>
        <w:t xml:space="preserve"> </w:t>
      </w:r>
      <w:r>
        <w:rPr>
          <w:b/>
          <w:color w:val="404042"/>
          <w:w w:val="118"/>
        </w:rPr>
        <w:t>more</w:t>
      </w:r>
      <w:r>
        <w:rPr>
          <w:b/>
          <w:color w:val="404042"/>
          <w:spacing w:val="-3"/>
          <w:w w:val="118"/>
        </w:rPr>
        <w:t xml:space="preserve"> </w:t>
      </w:r>
      <w:r>
        <w:rPr>
          <w:b/>
          <w:color w:val="404042"/>
          <w:w w:val="118"/>
        </w:rPr>
        <w:t>capable</w:t>
      </w:r>
      <w:r>
        <w:rPr>
          <w:b/>
          <w:color w:val="404042"/>
          <w:spacing w:val="-7"/>
          <w:w w:val="118"/>
        </w:rPr>
        <w:t xml:space="preserve"> </w:t>
      </w:r>
      <w:r>
        <w:rPr>
          <w:b/>
          <w:color w:val="404042"/>
        </w:rPr>
        <w:t>of</w:t>
      </w:r>
      <w:r>
        <w:rPr>
          <w:b/>
          <w:color w:val="404042"/>
          <w:spacing w:val="35"/>
        </w:rPr>
        <w:t xml:space="preserve"> </w:t>
      </w:r>
      <w:r>
        <w:rPr>
          <w:b/>
          <w:color w:val="404042"/>
          <w:w w:val="115"/>
        </w:rPr>
        <w:t>survival</w:t>
      </w:r>
      <w:r>
        <w:rPr>
          <w:b/>
          <w:color w:val="404042"/>
          <w:spacing w:val="-6"/>
          <w:w w:val="115"/>
        </w:rPr>
        <w:t xml:space="preserve"> </w:t>
      </w:r>
      <w:r>
        <w:rPr>
          <w:b/>
          <w:color w:val="404042"/>
        </w:rPr>
        <w:t xml:space="preserve">and </w:t>
      </w:r>
      <w:r>
        <w:rPr>
          <w:b/>
          <w:color w:val="404042"/>
          <w:spacing w:val="7"/>
        </w:rPr>
        <w:t xml:space="preserve"> </w:t>
      </w:r>
      <w:r>
        <w:rPr>
          <w:b/>
          <w:color w:val="404042"/>
          <w:w w:val="120"/>
        </w:rPr>
        <w:t>indeed</w:t>
      </w:r>
      <w:r>
        <w:rPr>
          <w:b/>
          <w:color w:val="404042"/>
          <w:spacing w:val="-8"/>
          <w:w w:val="120"/>
        </w:rPr>
        <w:t xml:space="preserve"> </w:t>
      </w:r>
      <w:r>
        <w:rPr>
          <w:b/>
          <w:color w:val="404042"/>
          <w:w w:val="120"/>
        </w:rPr>
        <w:t>have</w:t>
      </w:r>
      <w:r>
        <w:rPr>
          <w:b/>
          <w:color w:val="404042"/>
          <w:spacing w:val="-4"/>
          <w:w w:val="120"/>
        </w:rPr>
        <w:t xml:space="preserve"> </w:t>
      </w:r>
      <w:r>
        <w:rPr>
          <w:b/>
          <w:color w:val="404042"/>
          <w:w w:val="120"/>
        </w:rPr>
        <w:t>shown</w:t>
      </w:r>
      <w:r>
        <w:rPr>
          <w:b/>
          <w:color w:val="404042"/>
          <w:spacing w:val="-8"/>
          <w:w w:val="120"/>
        </w:rPr>
        <w:t xml:space="preserve"> </w:t>
      </w:r>
      <w:r>
        <w:rPr>
          <w:b/>
          <w:color w:val="404042"/>
        </w:rPr>
        <w:t>a</w:t>
      </w:r>
      <w:r>
        <w:rPr>
          <w:b/>
          <w:color w:val="404042"/>
          <w:spacing w:val="22"/>
        </w:rPr>
        <w:t xml:space="preserve"> </w:t>
      </w:r>
      <w:r>
        <w:rPr>
          <w:b/>
          <w:color w:val="404042"/>
          <w:w w:val="115"/>
        </w:rPr>
        <w:t>record</w:t>
      </w:r>
      <w:r>
        <w:rPr>
          <w:b/>
          <w:color w:val="404042"/>
          <w:spacing w:val="-6"/>
          <w:w w:val="115"/>
        </w:rPr>
        <w:t xml:space="preserve"> </w:t>
      </w:r>
      <w:r>
        <w:rPr>
          <w:b/>
          <w:color w:val="404042"/>
        </w:rPr>
        <w:t>of</w:t>
      </w:r>
      <w:r>
        <w:rPr>
          <w:b/>
          <w:color w:val="404042"/>
          <w:spacing w:val="35"/>
        </w:rPr>
        <w:t xml:space="preserve"> </w:t>
      </w:r>
      <w:r>
        <w:rPr>
          <w:b/>
          <w:color w:val="404042"/>
          <w:w w:val="119"/>
        </w:rPr>
        <w:t>success?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ind w:left="514"/>
      </w:pPr>
      <w:r>
        <w:rPr>
          <w:color w:val="7CB6D3"/>
        </w:rPr>
        <w:t>We</w:t>
      </w:r>
      <w:r>
        <w:rPr>
          <w:color w:val="7CB6D3"/>
          <w:spacing w:val="21"/>
        </w:rPr>
        <w:t xml:space="preserve"> </w:t>
      </w:r>
      <w:r>
        <w:rPr>
          <w:color w:val="7CB6D3"/>
          <w:w w:val="124"/>
        </w:rPr>
        <w:t>hope</w:t>
      </w:r>
      <w:r>
        <w:rPr>
          <w:color w:val="7CB6D3"/>
          <w:spacing w:val="-14"/>
          <w:w w:val="124"/>
        </w:rPr>
        <w:t xml:space="preserve"> </w:t>
      </w:r>
      <w:r>
        <w:rPr>
          <w:color w:val="7CB6D3"/>
          <w:w w:val="124"/>
        </w:rPr>
        <w:t>the</w:t>
      </w:r>
      <w:r>
        <w:rPr>
          <w:color w:val="7CB6D3"/>
          <w:spacing w:val="-8"/>
          <w:w w:val="124"/>
        </w:rPr>
        <w:t xml:space="preserve"> </w:t>
      </w:r>
      <w:r>
        <w:rPr>
          <w:color w:val="7CB6D3"/>
        </w:rPr>
        <w:t xml:space="preserve">last </w:t>
      </w:r>
      <w:r>
        <w:rPr>
          <w:color w:val="7CB6D3"/>
          <w:spacing w:val="2"/>
        </w:rPr>
        <w:t xml:space="preserve"> </w:t>
      </w:r>
      <w:r>
        <w:rPr>
          <w:color w:val="7CB6D3"/>
        </w:rPr>
        <w:t>few</w:t>
      </w:r>
      <w:r>
        <w:rPr>
          <w:color w:val="7CB6D3"/>
          <w:spacing w:val="35"/>
        </w:rPr>
        <w:t xml:space="preserve"> </w:t>
      </w:r>
      <w:r>
        <w:rPr>
          <w:color w:val="7CB6D3"/>
          <w:w w:val="120"/>
        </w:rPr>
        <w:t>pages</w:t>
      </w:r>
      <w:r>
        <w:rPr>
          <w:color w:val="7CB6D3"/>
          <w:spacing w:val="-3"/>
          <w:w w:val="120"/>
        </w:rPr>
        <w:t xml:space="preserve"> </w:t>
      </w:r>
      <w:r>
        <w:rPr>
          <w:color w:val="7CB6D3"/>
          <w:w w:val="120"/>
        </w:rPr>
        <w:t>have</w:t>
      </w:r>
      <w:r>
        <w:rPr>
          <w:color w:val="7CB6D3"/>
          <w:spacing w:val="-16"/>
          <w:w w:val="120"/>
        </w:rPr>
        <w:t xml:space="preserve"> </w:t>
      </w:r>
      <w:r>
        <w:rPr>
          <w:color w:val="7CB6D3"/>
          <w:w w:val="120"/>
        </w:rPr>
        <w:t>been</w:t>
      </w:r>
      <w:r>
        <w:rPr>
          <w:color w:val="7CB6D3"/>
          <w:spacing w:val="7"/>
          <w:w w:val="120"/>
        </w:rPr>
        <w:t xml:space="preserve"> </w:t>
      </w:r>
      <w:r>
        <w:rPr>
          <w:color w:val="7CB6D3"/>
          <w:w w:val="120"/>
        </w:rPr>
        <w:t>enough</w:t>
      </w:r>
      <w:r>
        <w:rPr>
          <w:color w:val="7CB6D3"/>
          <w:spacing w:val="-8"/>
          <w:w w:val="120"/>
        </w:rPr>
        <w:t xml:space="preserve"> </w:t>
      </w:r>
      <w:r>
        <w:rPr>
          <w:color w:val="7CB6D3"/>
        </w:rPr>
        <w:t>to</w:t>
      </w:r>
      <w:r>
        <w:rPr>
          <w:color w:val="7CB6D3"/>
          <w:spacing w:val="38"/>
        </w:rPr>
        <w:t xml:space="preserve"> </w:t>
      </w:r>
      <w:r>
        <w:rPr>
          <w:color w:val="7CB6D3"/>
          <w:w w:val="113"/>
        </w:rPr>
        <w:t>convince</w:t>
      </w:r>
      <w:r>
        <w:rPr>
          <w:color w:val="7CB6D3"/>
          <w:spacing w:val="-4"/>
          <w:w w:val="113"/>
        </w:rPr>
        <w:t xml:space="preserve"> </w:t>
      </w:r>
      <w:r>
        <w:rPr>
          <w:color w:val="7CB6D3"/>
        </w:rPr>
        <w:t>you</w:t>
      </w:r>
      <w:r>
        <w:rPr>
          <w:color w:val="7CB6D3"/>
          <w:spacing w:val="44"/>
        </w:rPr>
        <w:t xml:space="preserve"> </w:t>
      </w:r>
      <w:r>
        <w:rPr>
          <w:color w:val="7CB6D3"/>
          <w:w w:val="125"/>
        </w:rPr>
        <w:t>that</w:t>
      </w:r>
      <w:r>
        <w:rPr>
          <w:color w:val="7CB6D3"/>
          <w:spacing w:val="-11"/>
          <w:w w:val="125"/>
        </w:rPr>
        <w:t xml:space="preserve"> </w:t>
      </w:r>
      <w:r>
        <w:rPr>
          <w:color w:val="7CB6D3"/>
        </w:rPr>
        <w:t>if</w:t>
      </w:r>
      <w:r>
        <w:rPr>
          <w:color w:val="7CB6D3"/>
          <w:spacing w:val="-2"/>
        </w:rPr>
        <w:t xml:space="preserve"> </w:t>
      </w:r>
      <w:r>
        <w:rPr>
          <w:color w:val="7CB6D3"/>
        </w:rPr>
        <w:t>you</w:t>
      </w:r>
      <w:r>
        <w:rPr>
          <w:color w:val="7CB6D3"/>
          <w:spacing w:val="44"/>
        </w:rPr>
        <w:t xml:space="preserve"> </w:t>
      </w:r>
      <w:r>
        <w:rPr>
          <w:color w:val="7CB6D3"/>
          <w:w w:val="114"/>
        </w:rPr>
        <w:t>aren’t</w:t>
      </w:r>
      <w:r>
        <w:rPr>
          <w:color w:val="7CB6D3"/>
          <w:spacing w:val="-5"/>
          <w:w w:val="114"/>
        </w:rPr>
        <w:t xml:space="preserve"> </w:t>
      </w:r>
      <w:r>
        <w:rPr>
          <w:color w:val="7CB6D3"/>
          <w:w w:val="114"/>
        </w:rPr>
        <w:t>playing</w:t>
      </w:r>
      <w:r>
        <w:rPr>
          <w:color w:val="7CB6D3"/>
          <w:spacing w:val="-23"/>
          <w:w w:val="114"/>
        </w:rPr>
        <w:t xml:space="preserve"> </w:t>
      </w:r>
      <w:r>
        <w:rPr>
          <w:color w:val="7CB6D3"/>
          <w:w w:val="114"/>
        </w:rPr>
        <w:t>around</w:t>
      </w:r>
      <w:r>
        <w:rPr>
          <w:color w:val="7CB6D3"/>
          <w:spacing w:val="39"/>
          <w:w w:val="114"/>
        </w:rPr>
        <w:t xml:space="preserve"> </w:t>
      </w:r>
      <w:r>
        <w:rPr>
          <w:color w:val="7CB6D3"/>
        </w:rPr>
        <w:t>with</w:t>
      </w:r>
      <w:r>
        <w:rPr>
          <w:color w:val="7CB6D3"/>
          <w:spacing w:val="45"/>
        </w:rPr>
        <w:t xml:space="preserve"> </w:t>
      </w:r>
      <w:r>
        <w:rPr>
          <w:color w:val="7CB6D3"/>
        </w:rPr>
        <w:t xml:space="preserve">your </w:t>
      </w:r>
      <w:r>
        <w:rPr>
          <w:color w:val="7CB6D3"/>
          <w:spacing w:val="11"/>
        </w:rPr>
        <w:t xml:space="preserve"> </w:t>
      </w:r>
      <w:r>
        <w:rPr>
          <w:color w:val="7CB6D3"/>
        </w:rPr>
        <w:t>CI</w:t>
      </w:r>
      <w:r>
        <w:rPr>
          <w:color w:val="7CB6D3"/>
          <w:spacing w:val="-16"/>
        </w:rPr>
        <w:t xml:space="preserve"> </w:t>
      </w:r>
      <w:r>
        <w:rPr>
          <w:color w:val="7CB6D3"/>
          <w:w w:val="115"/>
        </w:rPr>
        <w:t>server</w:t>
      </w:r>
      <w:r>
        <w:rPr>
          <w:color w:val="7CB6D3"/>
          <w:spacing w:val="14"/>
          <w:w w:val="115"/>
        </w:rPr>
        <w:t xml:space="preserve"> </w:t>
      </w:r>
      <w:r>
        <w:rPr>
          <w:color w:val="7CB6D3"/>
          <w:w w:val="115"/>
        </w:rPr>
        <w:t>regularly,</w:t>
      </w:r>
    </w:p>
    <w:p w:rsidR="005F534F" w:rsidRDefault="00E529A0">
      <w:pPr>
        <w:spacing w:before="90"/>
        <w:ind w:left="514"/>
      </w:pPr>
      <w:r>
        <w:rPr>
          <w:color w:val="7CB6D3"/>
          <w:w w:val="124"/>
        </w:rPr>
        <w:t>then</w:t>
      </w:r>
      <w:r>
        <w:rPr>
          <w:color w:val="7CB6D3"/>
          <w:spacing w:val="-10"/>
          <w:w w:val="124"/>
        </w:rPr>
        <w:t xml:space="preserve"> </w:t>
      </w:r>
      <w:r>
        <w:rPr>
          <w:color w:val="7CB6D3"/>
        </w:rPr>
        <w:t>you</w:t>
      </w:r>
      <w:r>
        <w:rPr>
          <w:color w:val="7CB6D3"/>
          <w:spacing w:val="44"/>
        </w:rPr>
        <w:t xml:space="preserve"> </w:t>
      </w:r>
      <w:r>
        <w:rPr>
          <w:color w:val="7CB6D3"/>
          <w:w w:val="115"/>
        </w:rPr>
        <w:t>might</w:t>
      </w:r>
      <w:r>
        <w:rPr>
          <w:color w:val="7CB6D3"/>
          <w:spacing w:val="-6"/>
          <w:w w:val="115"/>
        </w:rPr>
        <w:t xml:space="preserve"> </w:t>
      </w:r>
      <w:r>
        <w:rPr>
          <w:color w:val="7CB6D3"/>
        </w:rPr>
        <w:t>be</w:t>
      </w:r>
      <w:r>
        <w:rPr>
          <w:color w:val="7CB6D3"/>
          <w:spacing w:val="47"/>
        </w:rPr>
        <w:t xml:space="preserve"> </w:t>
      </w:r>
      <w:r>
        <w:rPr>
          <w:color w:val="7CB6D3"/>
          <w:w w:val="120"/>
        </w:rPr>
        <w:t>threatening</w:t>
      </w:r>
      <w:r>
        <w:rPr>
          <w:color w:val="7CB6D3"/>
          <w:spacing w:val="-8"/>
          <w:w w:val="120"/>
        </w:rPr>
        <w:t xml:space="preserve"> </w:t>
      </w:r>
      <w:r>
        <w:rPr>
          <w:color w:val="7CB6D3"/>
        </w:rPr>
        <w:t xml:space="preserve">your </w:t>
      </w:r>
      <w:r>
        <w:rPr>
          <w:color w:val="7CB6D3"/>
          <w:spacing w:val="11"/>
        </w:rPr>
        <w:t xml:space="preserve"> </w:t>
      </w:r>
      <w:r>
        <w:rPr>
          <w:color w:val="7CB6D3"/>
        </w:rPr>
        <w:t xml:space="preserve">own </w:t>
      </w:r>
      <w:r>
        <w:rPr>
          <w:color w:val="7CB6D3"/>
          <w:spacing w:val="4"/>
        </w:rPr>
        <w:t xml:space="preserve"> </w:t>
      </w:r>
      <w:r>
        <w:rPr>
          <w:color w:val="7CB6D3"/>
        </w:rPr>
        <w:t xml:space="preserve">survival! </w:t>
      </w:r>
      <w:r>
        <w:rPr>
          <w:color w:val="7CB6D3"/>
          <w:spacing w:val="2"/>
        </w:rPr>
        <w:t xml:space="preserve"> </w:t>
      </w:r>
      <w:r>
        <w:rPr>
          <w:color w:val="7CB6D3"/>
        </w:rPr>
        <w:t>In</w:t>
      </w:r>
      <w:r>
        <w:rPr>
          <w:color w:val="7CB6D3"/>
          <w:spacing w:val="14"/>
        </w:rPr>
        <w:t xml:space="preserve"> </w:t>
      </w:r>
      <w:r>
        <w:rPr>
          <w:color w:val="7CB6D3"/>
          <w:w w:val="119"/>
        </w:rPr>
        <w:t>the</w:t>
      </w:r>
      <w:r>
        <w:rPr>
          <w:color w:val="7CB6D3"/>
          <w:spacing w:val="7"/>
          <w:w w:val="119"/>
        </w:rPr>
        <w:t xml:space="preserve"> </w:t>
      </w:r>
      <w:r>
        <w:rPr>
          <w:color w:val="7CB6D3"/>
          <w:w w:val="119"/>
        </w:rPr>
        <w:t>next</w:t>
      </w:r>
      <w:r>
        <w:rPr>
          <w:color w:val="7CB6D3"/>
          <w:spacing w:val="-8"/>
          <w:w w:val="119"/>
        </w:rPr>
        <w:t xml:space="preserve"> </w:t>
      </w:r>
      <w:r>
        <w:rPr>
          <w:color w:val="7CB6D3"/>
          <w:w w:val="119"/>
        </w:rPr>
        <w:t>section,</w:t>
      </w:r>
      <w:r>
        <w:rPr>
          <w:color w:val="7CB6D3"/>
          <w:spacing w:val="-26"/>
          <w:w w:val="119"/>
        </w:rPr>
        <w:t xml:space="preserve"> </w:t>
      </w:r>
      <w:r>
        <w:rPr>
          <w:color w:val="7CB6D3"/>
        </w:rPr>
        <w:t>we’ll</w:t>
      </w:r>
      <w:r>
        <w:rPr>
          <w:color w:val="7CB6D3"/>
          <w:spacing w:val="-6"/>
        </w:rPr>
        <w:t xml:space="preserve"> </w:t>
      </w:r>
      <w:r>
        <w:rPr>
          <w:color w:val="7CB6D3"/>
        </w:rPr>
        <w:t>give</w:t>
      </w:r>
      <w:r>
        <w:rPr>
          <w:color w:val="7CB6D3"/>
          <w:spacing w:val="30"/>
        </w:rPr>
        <w:t xml:space="preserve"> </w:t>
      </w:r>
      <w:r>
        <w:rPr>
          <w:color w:val="7CB6D3"/>
        </w:rPr>
        <w:t xml:space="preserve">our </w:t>
      </w:r>
      <w:r>
        <w:rPr>
          <w:color w:val="7CB6D3"/>
          <w:spacing w:val="8"/>
        </w:rPr>
        <w:t xml:space="preserve"> </w:t>
      </w:r>
      <w:r>
        <w:rPr>
          <w:color w:val="7CB6D3"/>
        </w:rPr>
        <w:t xml:space="preserve">top </w:t>
      </w:r>
      <w:r>
        <w:rPr>
          <w:color w:val="7CB6D3"/>
          <w:spacing w:val="8"/>
        </w:rPr>
        <w:t xml:space="preserve"> </w:t>
      </w:r>
      <w:r>
        <w:rPr>
          <w:color w:val="7CB6D3"/>
        </w:rPr>
        <w:t>five</w:t>
      </w:r>
      <w:r>
        <w:rPr>
          <w:color w:val="7CB6D3"/>
          <w:spacing w:val="21"/>
        </w:rPr>
        <w:t xml:space="preserve"> </w:t>
      </w:r>
      <w:r>
        <w:rPr>
          <w:color w:val="7CB6D3"/>
          <w:w w:val="123"/>
        </w:rPr>
        <w:t>reasons</w:t>
      </w:r>
      <w:r>
        <w:rPr>
          <w:color w:val="7CB6D3"/>
          <w:spacing w:val="-9"/>
          <w:w w:val="123"/>
        </w:rPr>
        <w:t xml:space="preserve"> </w:t>
      </w:r>
      <w:r>
        <w:rPr>
          <w:color w:val="7CB6D3"/>
        </w:rPr>
        <w:t>in</w:t>
      </w:r>
      <w:r>
        <w:rPr>
          <w:color w:val="7CB6D3"/>
          <w:spacing w:val="19"/>
        </w:rPr>
        <w:t xml:space="preserve"> </w:t>
      </w:r>
      <w:r>
        <w:rPr>
          <w:color w:val="7CB6D3"/>
          <w:w w:val="122"/>
        </w:rPr>
        <w:t>support</w:t>
      </w:r>
      <w:r>
        <w:rPr>
          <w:color w:val="7CB6D3"/>
          <w:spacing w:val="-9"/>
          <w:w w:val="122"/>
        </w:rPr>
        <w:t xml:space="preserve"> </w:t>
      </w:r>
      <w:r>
        <w:rPr>
          <w:color w:val="7CB6D3"/>
        </w:rPr>
        <w:t>of</w:t>
      </w:r>
      <w:r>
        <w:rPr>
          <w:color w:val="7CB6D3"/>
          <w:spacing w:val="24"/>
        </w:rPr>
        <w:t xml:space="preserve"> </w:t>
      </w:r>
      <w:r>
        <w:rPr>
          <w:color w:val="7CB6D3"/>
          <w:w w:val="117"/>
        </w:rPr>
        <w:t>incorporating</w:t>
      </w:r>
      <w:r>
        <w:rPr>
          <w:color w:val="7CB6D3"/>
          <w:spacing w:val="-7"/>
          <w:w w:val="117"/>
        </w:rPr>
        <w:t xml:space="preserve"> </w:t>
      </w:r>
      <w:r>
        <w:rPr>
          <w:color w:val="7CB6D3"/>
        </w:rPr>
        <w:t>CI</w:t>
      </w:r>
    </w:p>
    <w:p w:rsidR="005F534F" w:rsidRDefault="00E529A0">
      <w:pPr>
        <w:spacing w:before="90"/>
        <w:ind w:left="514"/>
        <w:sectPr w:rsidR="005F534F">
          <w:pgSz w:w="16840" w:h="11920" w:orient="landscape"/>
          <w:pgMar w:top="1080" w:right="580" w:bottom="280" w:left="620" w:header="0" w:footer="418" w:gutter="0"/>
          <w:cols w:space="720"/>
        </w:sectPr>
      </w:pPr>
      <w:r>
        <w:rPr>
          <w:color w:val="7CB6D3"/>
        </w:rPr>
        <w:t xml:space="preserve">into </w:t>
      </w:r>
      <w:r>
        <w:rPr>
          <w:color w:val="7CB6D3"/>
          <w:spacing w:val="5"/>
        </w:rPr>
        <w:t xml:space="preserve"> </w:t>
      </w:r>
      <w:r>
        <w:rPr>
          <w:color w:val="7CB6D3"/>
        </w:rPr>
        <w:t xml:space="preserve">your </w:t>
      </w:r>
      <w:r>
        <w:rPr>
          <w:color w:val="7CB6D3"/>
          <w:spacing w:val="11"/>
        </w:rPr>
        <w:t xml:space="preserve"> </w:t>
      </w:r>
      <w:r>
        <w:rPr>
          <w:color w:val="7CB6D3"/>
          <w:w w:val="116"/>
        </w:rPr>
        <w:t>project.</w:t>
      </w:r>
    </w:p>
    <w:p w:rsidR="005F534F" w:rsidRDefault="005F534F">
      <w:pPr>
        <w:spacing w:before="17" w:line="200" w:lineRule="exact"/>
      </w:pPr>
    </w:p>
    <w:p w:rsidR="005F534F" w:rsidRDefault="00E529A0">
      <w:pPr>
        <w:spacing w:before="6"/>
        <w:ind w:left="514"/>
        <w:rPr>
          <w:sz w:val="36"/>
          <w:szCs w:val="36"/>
        </w:rPr>
      </w:pPr>
      <w:r>
        <w:rPr>
          <w:b/>
          <w:color w:val="7CB6D3"/>
          <w:spacing w:val="-4"/>
          <w:sz w:val="36"/>
          <w:szCs w:val="36"/>
        </w:rPr>
        <w:t>Fiv</w:t>
      </w:r>
      <w:r>
        <w:rPr>
          <w:b/>
          <w:color w:val="7CB6D3"/>
          <w:sz w:val="36"/>
          <w:szCs w:val="36"/>
        </w:rPr>
        <w:t>e</w:t>
      </w:r>
      <w:r>
        <w:rPr>
          <w:b/>
          <w:color w:val="7CB6D3"/>
          <w:spacing w:val="88"/>
          <w:sz w:val="36"/>
          <w:szCs w:val="36"/>
        </w:rPr>
        <w:t xml:space="preserve"> </w:t>
      </w:r>
      <w:r>
        <w:rPr>
          <w:b/>
          <w:color w:val="7CB6D3"/>
          <w:spacing w:val="-5"/>
          <w:w w:val="120"/>
          <w:sz w:val="36"/>
          <w:szCs w:val="36"/>
        </w:rPr>
        <w:t>Obnoxiousl</w:t>
      </w:r>
      <w:r>
        <w:rPr>
          <w:b/>
          <w:color w:val="7CB6D3"/>
          <w:w w:val="120"/>
          <w:sz w:val="36"/>
          <w:szCs w:val="36"/>
        </w:rPr>
        <w:t>y</w:t>
      </w:r>
      <w:r>
        <w:rPr>
          <w:b/>
          <w:color w:val="7CB6D3"/>
          <w:spacing w:val="-14"/>
          <w:w w:val="120"/>
          <w:sz w:val="36"/>
          <w:szCs w:val="36"/>
        </w:rPr>
        <w:t xml:space="preserve"> </w:t>
      </w:r>
      <w:r>
        <w:rPr>
          <w:b/>
          <w:color w:val="7CB6D3"/>
          <w:spacing w:val="-5"/>
          <w:w w:val="120"/>
          <w:sz w:val="36"/>
          <w:szCs w:val="36"/>
        </w:rPr>
        <w:t>Obviou</w:t>
      </w:r>
      <w:r>
        <w:rPr>
          <w:b/>
          <w:color w:val="7CB6D3"/>
          <w:w w:val="120"/>
          <w:sz w:val="36"/>
          <w:szCs w:val="36"/>
        </w:rPr>
        <w:t>s</w:t>
      </w:r>
      <w:r>
        <w:rPr>
          <w:b/>
          <w:color w:val="7CB6D3"/>
          <w:spacing w:val="-43"/>
          <w:w w:val="120"/>
          <w:sz w:val="36"/>
          <w:szCs w:val="36"/>
        </w:rPr>
        <w:t xml:space="preserve"> </w:t>
      </w:r>
      <w:r>
        <w:rPr>
          <w:b/>
          <w:color w:val="7CB6D3"/>
          <w:spacing w:val="-5"/>
          <w:w w:val="120"/>
          <w:sz w:val="36"/>
          <w:szCs w:val="36"/>
        </w:rPr>
        <w:t>Reason</w:t>
      </w:r>
      <w:r>
        <w:rPr>
          <w:b/>
          <w:color w:val="7CB6D3"/>
          <w:w w:val="120"/>
          <w:sz w:val="36"/>
          <w:szCs w:val="36"/>
        </w:rPr>
        <w:t>s</w:t>
      </w:r>
      <w:r>
        <w:rPr>
          <w:b/>
          <w:color w:val="7CB6D3"/>
          <w:spacing w:val="8"/>
          <w:w w:val="120"/>
          <w:sz w:val="36"/>
          <w:szCs w:val="36"/>
        </w:rPr>
        <w:t xml:space="preserve"> </w:t>
      </w:r>
      <w:r>
        <w:rPr>
          <w:b/>
          <w:color w:val="7CB6D3"/>
          <w:spacing w:val="-4"/>
          <w:w w:val="112"/>
          <w:sz w:val="36"/>
          <w:szCs w:val="36"/>
        </w:rPr>
        <w:t>Why</w:t>
      </w:r>
    </w:p>
    <w:p w:rsidR="005F534F" w:rsidRDefault="00E529A0">
      <w:pPr>
        <w:spacing w:before="18" w:line="400" w:lineRule="exact"/>
        <w:ind w:left="514"/>
        <w:rPr>
          <w:sz w:val="36"/>
          <w:szCs w:val="36"/>
        </w:rPr>
      </w:pPr>
      <w:r>
        <w:rPr>
          <w:color w:val="404042"/>
          <w:spacing w:val="-4"/>
          <w:position w:val="-1"/>
          <w:sz w:val="36"/>
          <w:szCs w:val="36"/>
        </w:rPr>
        <w:t>You</w:t>
      </w:r>
      <w:r>
        <w:rPr>
          <w:color w:val="404042"/>
          <w:position w:val="-1"/>
          <w:sz w:val="36"/>
          <w:szCs w:val="36"/>
        </w:rPr>
        <w:t>r</w:t>
      </w:r>
      <w:r>
        <w:rPr>
          <w:color w:val="404042"/>
          <w:spacing w:val="3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w w:val="110"/>
          <w:position w:val="-1"/>
          <w:sz w:val="36"/>
          <w:szCs w:val="36"/>
        </w:rPr>
        <w:t>Organizatio</w:t>
      </w:r>
      <w:r>
        <w:rPr>
          <w:color w:val="404042"/>
          <w:w w:val="110"/>
          <w:position w:val="-1"/>
          <w:sz w:val="36"/>
          <w:szCs w:val="36"/>
        </w:rPr>
        <w:t>n</w:t>
      </w:r>
      <w:r>
        <w:rPr>
          <w:color w:val="404042"/>
          <w:spacing w:val="-8"/>
          <w:w w:val="110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position w:val="-1"/>
          <w:sz w:val="36"/>
          <w:szCs w:val="36"/>
        </w:rPr>
        <w:t>Shoul</w:t>
      </w:r>
      <w:r>
        <w:rPr>
          <w:color w:val="404042"/>
          <w:position w:val="-1"/>
          <w:sz w:val="36"/>
          <w:szCs w:val="36"/>
        </w:rPr>
        <w:t xml:space="preserve">d </w:t>
      </w:r>
      <w:r>
        <w:rPr>
          <w:color w:val="404042"/>
          <w:spacing w:val="8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w w:val="112"/>
          <w:position w:val="-1"/>
          <w:sz w:val="36"/>
          <w:szCs w:val="36"/>
        </w:rPr>
        <w:t>Implemen</w:t>
      </w:r>
      <w:r>
        <w:rPr>
          <w:color w:val="404042"/>
          <w:w w:val="112"/>
          <w:position w:val="-1"/>
          <w:sz w:val="36"/>
          <w:szCs w:val="36"/>
        </w:rPr>
        <w:t>t</w:t>
      </w:r>
      <w:r>
        <w:rPr>
          <w:color w:val="404042"/>
          <w:spacing w:val="-10"/>
          <w:w w:val="112"/>
          <w:position w:val="-1"/>
          <w:sz w:val="36"/>
          <w:szCs w:val="36"/>
        </w:rPr>
        <w:t xml:space="preserve"> </w:t>
      </w:r>
      <w:r>
        <w:rPr>
          <w:color w:val="404042"/>
          <w:spacing w:val="-4"/>
          <w:position w:val="-1"/>
          <w:sz w:val="36"/>
          <w:szCs w:val="36"/>
        </w:rPr>
        <w:t>CI</w:t>
      </w:r>
    </w:p>
    <w:p w:rsidR="005F534F" w:rsidRDefault="005F534F">
      <w:pPr>
        <w:spacing w:before="8" w:line="180" w:lineRule="exact"/>
        <w:rPr>
          <w:sz w:val="18"/>
          <w:szCs w:val="18"/>
        </w:rPr>
      </w:pPr>
    </w:p>
    <w:p w:rsidR="005F534F" w:rsidRDefault="005F534F">
      <w:pPr>
        <w:spacing w:line="200" w:lineRule="exact"/>
        <w:sectPr w:rsidR="005F534F">
          <w:pgSz w:w="16840" w:h="11920" w:orient="landscape"/>
          <w:pgMar w:top="1080" w:right="580" w:bottom="280" w:left="620" w:header="0" w:footer="418" w:gutter="0"/>
          <w:cols w:space="720"/>
        </w:sectPr>
      </w:pPr>
    </w:p>
    <w:p w:rsidR="005F534F" w:rsidRDefault="00E529A0">
      <w:pPr>
        <w:spacing w:before="24"/>
        <w:ind w:left="514"/>
        <w:rPr>
          <w:sz w:val="24"/>
          <w:szCs w:val="24"/>
        </w:rPr>
      </w:pPr>
      <w:r>
        <w:rPr>
          <w:b/>
          <w:color w:val="404042"/>
          <w:w w:val="92"/>
          <w:sz w:val="24"/>
          <w:szCs w:val="24"/>
        </w:rPr>
        <w:lastRenderedPageBreak/>
        <w:t>HIGHER</w:t>
      </w:r>
      <w:r>
        <w:rPr>
          <w:b/>
          <w:color w:val="404042"/>
          <w:spacing w:val="17"/>
          <w:w w:val="92"/>
          <w:sz w:val="24"/>
          <w:szCs w:val="24"/>
        </w:rPr>
        <w:t xml:space="preserve"> </w:t>
      </w:r>
      <w:r>
        <w:rPr>
          <w:b/>
          <w:color w:val="404042"/>
          <w:w w:val="92"/>
          <w:sz w:val="24"/>
          <w:szCs w:val="24"/>
        </w:rPr>
        <w:t>PROJECT</w:t>
      </w:r>
      <w:r>
        <w:rPr>
          <w:b/>
          <w:color w:val="404042"/>
          <w:spacing w:val="-3"/>
          <w:w w:val="92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QUALITY</w:t>
      </w:r>
    </w:p>
    <w:p w:rsidR="005F534F" w:rsidRDefault="00E529A0">
      <w:pPr>
        <w:spacing w:before="81" w:line="333" w:lineRule="auto"/>
        <w:ind w:left="514" w:right="105"/>
      </w:pP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20"/>
        </w:rPr>
        <w:t>merges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</w:rPr>
        <w:t>all</w:t>
      </w:r>
      <w:r>
        <w:rPr>
          <w:color w:val="404042"/>
          <w:spacing w:val="14"/>
        </w:rPr>
        <w:t xml:space="preserve"> </w:t>
      </w:r>
      <w:r>
        <w:rPr>
          <w:color w:val="404042"/>
          <w:w w:val="116"/>
        </w:rPr>
        <w:t>developers’</w:t>
      </w:r>
      <w:r>
        <w:rPr>
          <w:color w:val="404042"/>
          <w:spacing w:val="-25"/>
          <w:w w:val="116"/>
        </w:rPr>
        <w:t xml:space="preserve"> </w:t>
      </w:r>
      <w:r>
        <w:rPr>
          <w:color w:val="404042"/>
          <w:w w:val="116"/>
        </w:rPr>
        <w:t>code</w:t>
      </w:r>
      <w:r>
        <w:rPr>
          <w:color w:val="404042"/>
          <w:spacing w:val="5"/>
          <w:w w:val="116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regular</w:t>
      </w:r>
      <w:r>
        <w:rPr>
          <w:color w:val="404042"/>
          <w:spacing w:val="-1"/>
          <w:w w:val="117"/>
        </w:rPr>
        <w:t xml:space="preserve"> </w:t>
      </w:r>
      <w:r>
        <w:rPr>
          <w:color w:val="404042"/>
          <w:w w:val="117"/>
        </w:rPr>
        <w:t>basis.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This</w:t>
      </w:r>
      <w:r>
        <w:rPr>
          <w:color w:val="404042"/>
          <w:spacing w:val="23"/>
        </w:rPr>
        <w:t xml:space="preserve"> </w:t>
      </w:r>
      <w:r>
        <w:rPr>
          <w:color w:val="404042"/>
        </w:rPr>
        <w:t>will</w:t>
      </w:r>
      <w:r>
        <w:rPr>
          <w:color w:val="404042"/>
          <w:spacing w:val="-4"/>
        </w:rPr>
        <w:t xml:space="preserve"> </w:t>
      </w:r>
      <w:r>
        <w:rPr>
          <w:color w:val="404042"/>
          <w:w w:val="121"/>
        </w:rPr>
        <w:t>ensure</w:t>
      </w:r>
      <w:r>
        <w:rPr>
          <w:color w:val="404042"/>
          <w:spacing w:val="7"/>
          <w:w w:val="121"/>
        </w:rPr>
        <w:t xml:space="preserve"> </w:t>
      </w:r>
      <w:r>
        <w:rPr>
          <w:color w:val="404042"/>
          <w:w w:val="121"/>
        </w:rPr>
        <w:t>that</w:t>
      </w:r>
      <w:r>
        <w:rPr>
          <w:color w:val="404042"/>
          <w:spacing w:val="3"/>
          <w:w w:val="121"/>
        </w:rPr>
        <w:t xml:space="preserve"> </w:t>
      </w:r>
      <w:r>
        <w:rPr>
          <w:color w:val="404042"/>
          <w:w w:val="121"/>
        </w:rPr>
        <w:t>your code,</w:t>
      </w:r>
      <w:r>
        <w:rPr>
          <w:color w:val="404042"/>
          <w:spacing w:val="-30"/>
          <w:w w:val="121"/>
        </w:rPr>
        <w:t xml:space="preserve"> </w:t>
      </w:r>
      <w:r>
        <w:rPr>
          <w:color w:val="404042"/>
          <w:w w:val="121"/>
        </w:rPr>
        <w:t>at</w:t>
      </w:r>
      <w:r>
        <w:rPr>
          <w:color w:val="404042"/>
          <w:spacing w:val="-1"/>
          <w:w w:val="121"/>
        </w:rPr>
        <w:t xml:space="preserve"> </w:t>
      </w:r>
      <w:r>
        <w:rPr>
          <w:color w:val="404042"/>
          <w:w w:val="121"/>
        </w:rPr>
        <w:t>the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</w:rPr>
        <w:t>very</w:t>
      </w:r>
      <w:r>
        <w:rPr>
          <w:color w:val="404042"/>
          <w:spacing w:val="41"/>
        </w:rPr>
        <w:t xml:space="preserve"> </w:t>
      </w:r>
      <w:r>
        <w:rPr>
          <w:color w:val="404042"/>
          <w:w w:val="117"/>
        </w:rPr>
        <w:t>least,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  <w:w w:val="117"/>
        </w:rPr>
        <w:t>compiles</w:t>
      </w:r>
      <w:r>
        <w:rPr>
          <w:color w:val="404042"/>
          <w:spacing w:val="-21"/>
          <w:w w:val="117"/>
        </w:rPr>
        <w:t xml:space="preserve"> </w:t>
      </w:r>
      <w:r>
        <w:rPr>
          <w:color w:val="404042"/>
          <w:w w:val="117"/>
        </w:rPr>
        <w:t>and</w:t>
      </w:r>
      <w:r>
        <w:rPr>
          <w:color w:val="404042"/>
          <w:spacing w:val="11"/>
          <w:w w:val="117"/>
        </w:rPr>
        <w:t xml:space="preserve"> </w:t>
      </w:r>
      <w:r>
        <w:rPr>
          <w:color w:val="404042"/>
          <w:w w:val="117"/>
        </w:rPr>
        <w:t>leaves</w:t>
      </w:r>
      <w:r>
        <w:rPr>
          <w:color w:val="404042"/>
          <w:spacing w:val="-11"/>
          <w:w w:val="117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6"/>
        </w:rPr>
        <w:t>without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any</w:t>
      </w:r>
      <w:r>
        <w:rPr>
          <w:color w:val="404042"/>
          <w:spacing w:val="45"/>
        </w:rPr>
        <w:t xml:space="preserve"> </w:t>
      </w:r>
      <w:r>
        <w:rPr>
          <w:color w:val="404042"/>
          <w:w w:val="116"/>
        </w:rPr>
        <w:t>broken</w:t>
      </w:r>
      <w:r>
        <w:rPr>
          <w:color w:val="404042"/>
          <w:spacing w:val="11"/>
          <w:w w:val="116"/>
        </w:rPr>
        <w:t xml:space="preserve"> </w:t>
      </w:r>
      <w:r>
        <w:rPr>
          <w:color w:val="404042"/>
          <w:w w:val="116"/>
        </w:rPr>
        <w:t xml:space="preserve">builds. </w:t>
      </w:r>
      <w:r>
        <w:rPr>
          <w:color w:val="404042"/>
        </w:rPr>
        <w:t>For</w:t>
      </w:r>
      <w:r>
        <w:rPr>
          <w:color w:val="404042"/>
          <w:spacing w:val="30"/>
        </w:rPr>
        <w:t xml:space="preserve"> </w:t>
      </w:r>
      <w:r>
        <w:rPr>
          <w:color w:val="404042"/>
          <w:w w:val="115"/>
        </w:rPr>
        <w:t>multi-developer</w:t>
      </w:r>
      <w:r>
        <w:rPr>
          <w:color w:val="404042"/>
          <w:spacing w:val="-6"/>
          <w:w w:val="115"/>
        </w:rPr>
        <w:t xml:space="preserve"> </w:t>
      </w:r>
      <w:r>
        <w:rPr>
          <w:color w:val="404042"/>
          <w:w w:val="115"/>
        </w:rPr>
        <w:t>projects,</w:t>
      </w:r>
      <w:r>
        <w:rPr>
          <w:color w:val="404042"/>
          <w:spacing w:val="1"/>
          <w:w w:val="115"/>
        </w:rPr>
        <w:t xml:space="preserve"> </w:t>
      </w:r>
      <w:r>
        <w:rPr>
          <w:color w:val="404042"/>
        </w:rPr>
        <w:t xml:space="preserve">this </w:t>
      </w:r>
      <w:r>
        <w:rPr>
          <w:color w:val="404042"/>
          <w:spacing w:val="1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>highly</w:t>
      </w:r>
      <w:r>
        <w:rPr>
          <w:color w:val="404042"/>
          <w:spacing w:val="48"/>
        </w:rPr>
        <w:t xml:space="preserve"> </w:t>
      </w:r>
      <w:r>
        <w:rPr>
          <w:color w:val="404042"/>
          <w:w w:val="121"/>
        </w:rPr>
        <w:t>recommended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2"/>
        </w:rPr>
        <w:t xml:space="preserve">achieving </w:t>
      </w:r>
      <w:r>
        <w:rPr>
          <w:color w:val="404042"/>
          <w:w w:val="115"/>
        </w:rPr>
        <w:t>higher</w:t>
      </w:r>
      <w:r>
        <w:rPr>
          <w:color w:val="404042"/>
          <w:spacing w:val="5"/>
          <w:w w:val="115"/>
        </w:rPr>
        <w:t xml:space="preserve"> </w:t>
      </w:r>
      <w:r>
        <w:rPr>
          <w:color w:val="404042"/>
          <w:w w:val="115"/>
        </w:rPr>
        <w:t>project</w:t>
      </w:r>
      <w:r>
        <w:rPr>
          <w:color w:val="404042"/>
          <w:spacing w:val="6"/>
          <w:w w:val="115"/>
        </w:rPr>
        <w:t xml:space="preserve"> </w:t>
      </w:r>
      <w:r>
        <w:rPr>
          <w:color w:val="404042"/>
          <w:w w:val="115"/>
        </w:rPr>
        <w:t>quality.</w:t>
      </w:r>
    </w:p>
    <w:p w:rsidR="005F534F" w:rsidRDefault="005F534F">
      <w:pPr>
        <w:spacing w:before="6" w:line="280" w:lineRule="exact"/>
        <w:rPr>
          <w:sz w:val="28"/>
          <w:szCs w:val="28"/>
        </w:rPr>
      </w:pPr>
    </w:p>
    <w:p w:rsidR="005F534F" w:rsidRDefault="00E529A0">
      <w:pPr>
        <w:ind w:left="514"/>
        <w:rPr>
          <w:sz w:val="24"/>
          <w:szCs w:val="24"/>
        </w:rPr>
      </w:pPr>
      <w:r>
        <w:rPr>
          <w:b/>
          <w:color w:val="404042"/>
          <w:w w:val="93"/>
          <w:sz w:val="24"/>
          <w:szCs w:val="24"/>
        </w:rPr>
        <w:t>HIGHER</w:t>
      </w:r>
      <w:r>
        <w:rPr>
          <w:b/>
          <w:color w:val="404042"/>
          <w:spacing w:val="6"/>
          <w:w w:val="93"/>
          <w:sz w:val="24"/>
          <w:szCs w:val="24"/>
        </w:rPr>
        <w:t xml:space="preserve"> </w:t>
      </w:r>
      <w:r>
        <w:rPr>
          <w:b/>
          <w:color w:val="404042"/>
          <w:w w:val="93"/>
          <w:sz w:val="24"/>
          <w:szCs w:val="24"/>
        </w:rPr>
        <w:t>CODE</w:t>
      </w:r>
      <w:r>
        <w:rPr>
          <w:b/>
          <w:color w:val="404042"/>
          <w:spacing w:val="14"/>
          <w:w w:val="93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AND</w:t>
      </w:r>
      <w:r>
        <w:rPr>
          <w:b/>
          <w:color w:val="404042"/>
          <w:spacing w:val="28"/>
          <w:sz w:val="24"/>
          <w:szCs w:val="24"/>
        </w:rPr>
        <w:t xml:space="preserve"> </w:t>
      </w:r>
      <w:r>
        <w:rPr>
          <w:b/>
          <w:color w:val="404042"/>
          <w:w w:val="97"/>
          <w:sz w:val="24"/>
          <w:szCs w:val="24"/>
        </w:rPr>
        <w:t>PRODUCT</w:t>
      </w:r>
      <w:r>
        <w:rPr>
          <w:b/>
          <w:color w:val="404042"/>
          <w:spacing w:val="5"/>
          <w:w w:val="97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QUALITY</w:t>
      </w:r>
    </w:p>
    <w:p w:rsidR="005F534F" w:rsidRDefault="00E529A0">
      <w:pPr>
        <w:spacing w:before="81" w:line="333" w:lineRule="auto"/>
        <w:ind w:left="514" w:right="62"/>
      </w:pPr>
      <w:r>
        <w:rPr>
          <w:color w:val="404042"/>
        </w:rPr>
        <w:t>Why</w:t>
      </w:r>
      <w:r>
        <w:rPr>
          <w:color w:val="404042"/>
          <w:spacing w:val="21"/>
        </w:rPr>
        <w:t xml:space="preserve"> </w:t>
      </w:r>
      <w:r>
        <w:rPr>
          <w:color w:val="404042"/>
        </w:rPr>
        <w:t xml:space="preserve">not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instruct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8"/>
        </w:rPr>
        <w:t>ecosystem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run </w:t>
      </w:r>
      <w:r>
        <w:rPr>
          <w:color w:val="404042"/>
          <w:spacing w:val="11"/>
        </w:rPr>
        <w:t xml:space="preserve"> </w:t>
      </w:r>
      <w:r>
        <w:rPr>
          <w:color w:val="404042"/>
          <w:w w:val="115"/>
        </w:rPr>
        <w:t>quality</w:t>
      </w:r>
      <w:r>
        <w:rPr>
          <w:color w:val="404042"/>
          <w:spacing w:val="-17"/>
          <w:w w:val="115"/>
        </w:rPr>
        <w:t xml:space="preserve"> </w:t>
      </w:r>
      <w:r>
        <w:rPr>
          <w:color w:val="404042"/>
          <w:w w:val="115"/>
        </w:rPr>
        <w:t>controls</w:t>
      </w:r>
      <w:r>
        <w:rPr>
          <w:color w:val="404042"/>
          <w:spacing w:val="7"/>
          <w:w w:val="115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7"/>
        </w:rPr>
        <w:t xml:space="preserve">project </w:t>
      </w:r>
      <w:r>
        <w:rPr>
          <w:color w:val="404042"/>
        </w:rPr>
        <w:t>(yes,</w:t>
      </w:r>
      <w:r>
        <w:rPr>
          <w:color w:val="404042"/>
          <w:spacing w:val="33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>do</w:t>
      </w:r>
      <w:r>
        <w:rPr>
          <w:color w:val="404042"/>
          <w:spacing w:val="44"/>
        </w:rPr>
        <w:t xml:space="preserve"> </w:t>
      </w:r>
      <w:r>
        <w:rPr>
          <w:color w:val="404042"/>
          <w:w w:val="114"/>
        </w:rPr>
        <w:t>that)?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Your</w:t>
      </w:r>
      <w:r>
        <w:rPr>
          <w:color w:val="404042"/>
          <w:spacing w:val="27"/>
        </w:rPr>
        <w:t xml:space="preserve"> </w:t>
      </w:r>
      <w:r>
        <w:rPr>
          <w:color w:val="404042"/>
          <w:w w:val="115"/>
        </w:rPr>
        <w:t>project’s</w:t>
      </w:r>
      <w:r>
        <w:rPr>
          <w:color w:val="404042"/>
          <w:spacing w:val="-26"/>
          <w:w w:val="115"/>
        </w:rPr>
        <w:t xml:space="preserve"> </w:t>
      </w:r>
      <w:r>
        <w:rPr>
          <w:color w:val="404042"/>
          <w:w w:val="115"/>
        </w:rPr>
        <w:t>health</w:t>
      </w:r>
      <w:r>
        <w:rPr>
          <w:color w:val="404042"/>
          <w:spacing w:val="19"/>
          <w:w w:val="115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  <w:w w:val="124"/>
        </w:rPr>
        <w:t>assessed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5"/>
        </w:rPr>
        <w:t xml:space="preserve">using </w:t>
      </w:r>
      <w:r>
        <w:rPr>
          <w:color w:val="404042"/>
          <w:w w:val="122"/>
        </w:rPr>
        <w:t>methods</w:t>
      </w:r>
      <w:r>
        <w:rPr>
          <w:color w:val="404042"/>
          <w:spacing w:val="-9"/>
          <w:w w:val="122"/>
        </w:rPr>
        <w:t xml:space="preserve"> </w:t>
      </w:r>
      <w:r>
        <w:rPr>
          <w:color w:val="404042"/>
        </w:rPr>
        <w:t>like</w:t>
      </w:r>
      <w:r>
        <w:rPr>
          <w:color w:val="404042"/>
          <w:spacing w:val="20"/>
        </w:rPr>
        <w:t xml:space="preserve"> </w:t>
      </w:r>
      <w:r>
        <w:rPr>
          <w:color w:val="404042"/>
          <w:w w:val="117"/>
        </w:rPr>
        <w:t>code</w:t>
      </w:r>
      <w:r>
        <w:rPr>
          <w:color w:val="404042"/>
          <w:spacing w:val="1"/>
          <w:w w:val="117"/>
        </w:rPr>
        <w:t xml:space="preserve"> </w:t>
      </w:r>
      <w:r>
        <w:rPr>
          <w:color w:val="404042"/>
          <w:w w:val="117"/>
        </w:rPr>
        <w:t>coverage</w:t>
      </w:r>
      <w:r>
        <w:rPr>
          <w:color w:val="404042"/>
          <w:spacing w:val="-14"/>
          <w:w w:val="117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7"/>
        </w:rPr>
        <w:t>tests,</w:t>
      </w:r>
      <w:r>
        <w:rPr>
          <w:color w:val="404042"/>
          <w:spacing w:val="10"/>
          <w:w w:val="117"/>
        </w:rPr>
        <w:t xml:space="preserve"> </w:t>
      </w:r>
      <w:r>
        <w:rPr>
          <w:color w:val="404042"/>
          <w:w w:val="117"/>
        </w:rPr>
        <w:t>static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  <w:w w:val="117"/>
        </w:rPr>
        <w:t>code</w:t>
      </w:r>
      <w:r>
        <w:rPr>
          <w:color w:val="404042"/>
          <w:spacing w:val="1"/>
          <w:w w:val="117"/>
        </w:rPr>
        <w:t xml:space="preserve"> </w:t>
      </w:r>
      <w:r>
        <w:rPr>
          <w:color w:val="404042"/>
          <w:w w:val="117"/>
        </w:rPr>
        <w:t>analysis</w:t>
      </w:r>
      <w:r>
        <w:rPr>
          <w:color w:val="404042"/>
          <w:spacing w:val="-26"/>
          <w:w w:val="117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9"/>
        </w:rPr>
        <w:t>common</w:t>
      </w:r>
      <w:r>
        <w:rPr>
          <w:color w:val="404042"/>
          <w:spacing w:val="-14"/>
          <w:w w:val="119"/>
        </w:rPr>
        <w:t xml:space="preserve"> </w:t>
      </w:r>
      <w:r>
        <w:rPr>
          <w:color w:val="404042"/>
          <w:w w:val="119"/>
        </w:rPr>
        <w:t xml:space="preserve">bugs </w:t>
      </w:r>
      <w:r>
        <w:rPr>
          <w:color w:val="404042"/>
          <w:w w:val="113"/>
        </w:rPr>
        <w:t>and</w:t>
      </w:r>
      <w:r>
        <w:rPr>
          <w:color w:val="404042"/>
          <w:spacing w:val="24"/>
          <w:w w:val="113"/>
        </w:rPr>
        <w:t xml:space="preserve"> </w:t>
      </w:r>
      <w:r>
        <w:rPr>
          <w:color w:val="404042"/>
          <w:w w:val="113"/>
        </w:rPr>
        <w:t>pitfalls,</w:t>
      </w:r>
      <w:r>
        <w:rPr>
          <w:color w:val="404042"/>
          <w:spacing w:val="-23"/>
          <w:w w:val="113"/>
        </w:rPr>
        <w:t xml:space="preserve"> </w:t>
      </w:r>
      <w:r>
        <w:rPr>
          <w:color w:val="404042"/>
          <w:w w:val="113"/>
        </w:rPr>
        <w:t>measuring</w:t>
      </w:r>
      <w:r>
        <w:rPr>
          <w:color w:val="404042"/>
          <w:spacing w:val="45"/>
          <w:w w:val="113"/>
        </w:rPr>
        <w:t xml:space="preserve"> </w:t>
      </w:r>
      <w:r>
        <w:rPr>
          <w:color w:val="404042"/>
        </w:rPr>
        <w:t>&amp;</w:t>
      </w:r>
      <w:r>
        <w:rPr>
          <w:color w:val="404042"/>
          <w:spacing w:val="-9"/>
        </w:rPr>
        <w:t xml:space="preserve"> </w:t>
      </w:r>
      <w:r>
        <w:rPr>
          <w:color w:val="404042"/>
          <w:w w:val="111"/>
        </w:rPr>
        <w:t>profiling</w:t>
      </w:r>
      <w:r>
        <w:rPr>
          <w:color w:val="404042"/>
          <w:spacing w:val="-3"/>
          <w:w w:val="111"/>
        </w:rPr>
        <w:t xml:space="preserve"> </w:t>
      </w:r>
      <w:r>
        <w:rPr>
          <w:color w:val="404042"/>
          <w:w w:val="117"/>
        </w:rPr>
        <w:t>performance</w:t>
      </w:r>
      <w:r>
        <w:rPr>
          <w:color w:val="404042"/>
          <w:spacing w:val="24"/>
          <w:w w:val="117"/>
        </w:rPr>
        <w:t xml:space="preserve"> </w:t>
      </w:r>
      <w:r>
        <w:rPr>
          <w:color w:val="404042"/>
          <w:w w:val="117"/>
        </w:rPr>
        <w:t>and</w:t>
      </w:r>
      <w:r>
        <w:rPr>
          <w:color w:val="404042"/>
          <w:spacing w:val="11"/>
          <w:w w:val="117"/>
        </w:rPr>
        <w:t xml:space="preserve"> </w:t>
      </w:r>
      <w:r>
        <w:rPr>
          <w:color w:val="404042"/>
          <w:w w:val="117"/>
        </w:rPr>
        <w:t>automatically</w:t>
      </w:r>
      <w:r>
        <w:rPr>
          <w:color w:val="404042"/>
          <w:spacing w:val="-28"/>
          <w:w w:val="117"/>
        </w:rPr>
        <w:t xml:space="preserve"> </w:t>
      </w:r>
      <w:r>
        <w:rPr>
          <w:color w:val="404042"/>
          <w:w w:val="118"/>
        </w:rPr>
        <w:t xml:space="preserve">testing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 xml:space="preserve">app’s </w:t>
      </w:r>
      <w:r>
        <w:rPr>
          <w:color w:val="404042"/>
          <w:spacing w:val="4"/>
        </w:rPr>
        <w:t xml:space="preserve"> </w:t>
      </w:r>
      <w:r>
        <w:rPr>
          <w:color w:val="404042"/>
          <w:w w:val="113"/>
        </w:rPr>
        <w:t>functionality.</w:t>
      </w:r>
    </w:p>
    <w:p w:rsidR="005F534F" w:rsidRDefault="005F534F">
      <w:pPr>
        <w:spacing w:before="6" w:line="280" w:lineRule="exact"/>
        <w:rPr>
          <w:sz w:val="28"/>
          <w:szCs w:val="28"/>
        </w:rPr>
      </w:pPr>
    </w:p>
    <w:p w:rsidR="005F534F" w:rsidRDefault="00E529A0">
      <w:pPr>
        <w:ind w:left="514"/>
        <w:rPr>
          <w:sz w:val="24"/>
          <w:szCs w:val="24"/>
        </w:rPr>
      </w:pPr>
      <w:r>
        <w:rPr>
          <w:b/>
          <w:color w:val="404042"/>
          <w:w w:val="95"/>
          <w:sz w:val="24"/>
          <w:szCs w:val="24"/>
        </w:rPr>
        <w:t>FIX</w:t>
      </w:r>
      <w:r>
        <w:rPr>
          <w:b/>
          <w:color w:val="404042"/>
          <w:spacing w:val="-3"/>
          <w:w w:val="95"/>
          <w:sz w:val="24"/>
          <w:szCs w:val="24"/>
        </w:rPr>
        <w:t xml:space="preserve"> </w:t>
      </w:r>
      <w:r>
        <w:rPr>
          <w:b/>
          <w:color w:val="404042"/>
          <w:w w:val="95"/>
          <w:sz w:val="24"/>
          <w:szCs w:val="24"/>
        </w:rPr>
        <w:t>PROBLEMS</w:t>
      </w:r>
      <w:r>
        <w:rPr>
          <w:b/>
          <w:color w:val="404042"/>
          <w:spacing w:val="33"/>
          <w:w w:val="95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AS</w:t>
      </w:r>
      <w:r>
        <w:rPr>
          <w:b/>
          <w:color w:val="404042"/>
          <w:spacing w:val="5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SOON</w:t>
      </w:r>
      <w:r>
        <w:rPr>
          <w:b/>
          <w:color w:val="404042"/>
          <w:spacing w:val="43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AS</w:t>
      </w:r>
      <w:r>
        <w:rPr>
          <w:b/>
          <w:color w:val="404042"/>
          <w:spacing w:val="5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POSSIBLE</w:t>
      </w:r>
    </w:p>
    <w:p w:rsidR="005F534F" w:rsidRDefault="00E529A0">
      <w:pPr>
        <w:spacing w:before="81" w:line="333" w:lineRule="auto"/>
        <w:ind w:left="514" w:right="-34"/>
      </w:pPr>
      <w:r>
        <w:rPr>
          <w:color w:val="404042"/>
        </w:rPr>
        <w:t>Who</w:t>
      </w:r>
      <w:r>
        <w:rPr>
          <w:color w:val="404042"/>
          <w:spacing w:val="41"/>
        </w:rPr>
        <w:t xml:space="preserve"> </w:t>
      </w:r>
      <w:r>
        <w:rPr>
          <w:color w:val="404042"/>
          <w:w w:val="122"/>
        </w:rPr>
        <w:t>broke</w:t>
      </w:r>
      <w:r>
        <w:rPr>
          <w:color w:val="404042"/>
          <w:spacing w:val="-23"/>
          <w:w w:val="122"/>
        </w:rPr>
        <w:t xml:space="preserve"> </w:t>
      </w:r>
      <w:r>
        <w:rPr>
          <w:color w:val="404042"/>
          <w:w w:val="122"/>
        </w:rPr>
        <w:t>the</w:t>
      </w:r>
      <w:r>
        <w:rPr>
          <w:color w:val="404042"/>
          <w:spacing w:val="-2"/>
          <w:w w:val="122"/>
        </w:rPr>
        <w:t xml:space="preserve"> </w:t>
      </w:r>
      <w:r>
        <w:rPr>
          <w:color w:val="404042"/>
        </w:rPr>
        <w:t xml:space="preserve">build?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>Yep,</w:t>
      </w:r>
      <w:r>
        <w:rPr>
          <w:color w:val="404042"/>
          <w:spacing w:val="13"/>
        </w:rPr>
        <w:t xml:space="preserve"> </w:t>
      </w:r>
      <w:r>
        <w:rPr>
          <w:color w:val="404042"/>
          <w:w w:val="121"/>
        </w:rPr>
        <w:t>things</w:t>
      </w:r>
      <w:r>
        <w:rPr>
          <w:color w:val="404042"/>
          <w:spacing w:val="-28"/>
          <w:w w:val="121"/>
        </w:rPr>
        <w:t xml:space="preserve"> </w:t>
      </w:r>
      <w:r>
        <w:rPr>
          <w:color w:val="404042"/>
          <w:w w:val="121"/>
        </w:rPr>
        <w:t>are</w:t>
      </w:r>
      <w:r>
        <w:rPr>
          <w:color w:val="404042"/>
          <w:spacing w:val="1"/>
          <w:w w:val="121"/>
        </w:rPr>
        <w:t xml:space="preserve"> </w:t>
      </w:r>
      <w:r>
        <w:rPr>
          <w:color w:val="404042"/>
        </w:rPr>
        <w:t xml:space="preserve">going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  <w:w w:val="114"/>
        </w:rPr>
        <w:t>wrong.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This</w:t>
      </w:r>
      <w:r>
        <w:rPr>
          <w:color w:val="404042"/>
          <w:spacing w:val="23"/>
        </w:rPr>
        <w:t xml:space="preserve"> </w:t>
      </w:r>
      <w:r>
        <w:rPr>
          <w:color w:val="404042"/>
          <w:w w:val="121"/>
        </w:rPr>
        <w:t>happens</w:t>
      </w:r>
      <w:r>
        <w:rPr>
          <w:color w:val="404042"/>
          <w:spacing w:val="5"/>
          <w:w w:val="121"/>
        </w:rPr>
        <w:t xml:space="preserve"> </w:t>
      </w:r>
      <w:r>
        <w:rPr>
          <w:color w:val="404042"/>
          <w:w w:val="121"/>
        </w:rPr>
        <w:t xml:space="preserve">often </w:t>
      </w:r>
      <w:r>
        <w:rPr>
          <w:color w:val="404042"/>
          <w:w w:val="116"/>
        </w:rPr>
        <w:t>during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software</w:t>
      </w:r>
      <w:r>
        <w:rPr>
          <w:color w:val="404042"/>
          <w:spacing w:val="8"/>
          <w:w w:val="116"/>
        </w:rPr>
        <w:t xml:space="preserve"> </w:t>
      </w:r>
      <w:r>
        <w:rPr>
          <w:color w:val="404042"/>
          <w:w w:val="116"/>
        </w:rPr>
        <w:t>development.</w:t>
      </w:r>
      <w:r>
        <w:rPr>
          <w:color w:val="404042"/>
          <w:spacing w:val="16"/>
          <w:w w:val="116"/>
        </w:rPr>
        <w:t xml:space="preserve"> </w:t>
      </w:r>
      <w:r>
        <w:rPr>
          <w:color w:val="404042"/>
          <w:w w:val="116"/>
        </w:rPr>
        <w:t>Maybe</w:t>
      </w:r>
      <w:r>
        <w:rPr>
          <w:color w:val="404042"/>
          <w:spacing w:val="-23"/>
          <w:w w:val="116"/>
        </w:rPr>
        <w:t xml:space="preserve"> </w:t>
      </w:r>
      <w:r>
        <w:rPr>
          <w:color w:val="404042"/>
        </w:rPr>
        <w:t xml:space="preserve">just </w:t>
      </w:r>
      <w:r>
        <w:rPr>
          <w:color w:val="404042"/>
          <w:spacing w:val="1"/>
        </w:rPr>
        <w:t xml:space="preserve"> </w:t>
      </w:r>
      <w:r>
        <w:rPr>
          <w:color w:val="404042"/>
        </w:rPr>
        <w:t>an</w:t>
      </w:r>
      <w:r>
        <w:rPr>
          <w:color w:val="404042"/>
          <w:spacing w:val="47"/>
        </w:rPr>
        <w:t xml:space="preserve"> </w:t>
      </w:r>
      <w:r>
        <w:rPr>
          <w:color w:val="404042"/>
          <w:w w:val="118"/>
        </w:rPr>
        <w:t>uncaught exception,</w:t>
      </w:r>
      <w:r>
        <w:rPr>
          <w:color w:val="404042"/>
          <w:spacing w:val="-24"/>
          <w:w w:val="118"/>
        </w:rPr>
        <w:t xml:space="preserve"> </w:t>
      </w:r>
      <w:r>
        <w:rPr>
          <w:color w:val="404042"/>
          <w:w w:val="118"/>
        </w:rPr>
        <w:t>where</w:t>
      </w:r>
      <w:r>
        <w:rPr>
          <w:color w:val="404042"/>
          <w:spacing w:val="-2"/>
          <w:w w:val="118"/>
        </w:rPr>
        <w:t xml:space="preserve"> </w:t>
      </w:r>
      <w:r>
        <w:rPr>
          <w:color w:val="404042"/>
          <w:w w:val="125"/>
        </w:rPr>
        <w:t xml:space="preserve">the </w:t>
      </w:r>
      <w:r>
        <w:rPr>
          <w:color w:val="404042"/>
          <w:w w:val="117"/>
        </w:rPr>
        <w:t>solution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isn’t</w:t>
      </w:r>
      <w:r>
        <w:rPr>
          <w:color w:val="404042"/>
          <w:spacing w:val="20"/>
        </w:rPr>
        <w:t xml:space="preserve"> </w:t>
      </w:r>
      <w:r>
        <w:rPr>
          <w:color w:val="404042"/>
        </w:rPr>
        <w:t xml:space="preserve">difficult? </w:t>
      </w:r>
      <w:r>
        <w:rPr>
          <w:color w:val="404042"/>
          <w:spacing w:val="3"/>
        </w:rPr>
        <w:t xml:space="preserve"> </w:t>
      </w:r>
      <w:r>
        <w:rPr>
          <w:color w:val="404042"/>
          <w:w w:val="114"/>
        </w:rPr>
        <w:t>Regardless,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8"/>
        </w:rPr>
        <w:t>want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know </w:t>
      </w:r>
      <w:r>
        <w:rPr>
          <w:color w:val="404042"/>
          <w:spacing w:val="10"/>
        </w:rPr>
        <w:t xml:space="preserve"> </w:t>
      </w:r>
      <w:r>
        <w:rPr>
          <w:color w:val="404042"/>
          <w:w w:val="122"/>
        </w:rPr>
        <w:t>about</w:t>
      </w:r>
      <w:r>
        <w:rPr>
          <w:color w:val="404042"/>
          <w:spacing w:val="-5"/>
          <w:w w:val="122"/>
        </w:rPr>
        <w:t xml:space="preserve"> </w:t>
      </w:r>
      <w:r>
        <w:rPr>
          <w:color w:val="404042"/>
          <w:w w:val="122"/>
        </w:rPr>
        <w:t>these</w:t>
      </w:r>
      <w:r>
        <w:rPr>
          <w:color w:val="404042"/>
          <w:spacing w:val="3"/>
          <w:w w:val="122"/>
        </w:rPr>
        <w:t xml:space="preserve"> </w:t>
      </w:r>
      <w:r>
        <w:rPr>
          <w:color w:val="404042"/>
          <w:w w:val="122"/>
        </w:rPr>
        <w:t>issues</w:t>
      </w:r>
      <w:r>
        <w:rPr>
          <w:color w:val="404042"/>
          <w:spacing w:val="-23"/>
          <w:w w:val="122"/>
        </w:rPr>
        <w:t xml:space="preserve"> </w:t>
      </w:r>
      <w:r>
        <w:rPr>
          <w:color w:val="404042"/>
          <w:w w:val="124"/>
        </w:rPr>
        <w:t xml:space="preserve">as </w:t>
      </w:r>
      <w:r>
        <w:rPr>
          <w:color w:val="404042"/>
        </w:rPr>
        <w:t>quickly</w:t>
      </w:r>
      <w:r>
        <w:rPr>
          <w:color w:val="404042"/>
          <w:spacing w:val="50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  <w:w w:val="116"/>
        </w:rPr>
        <w:t>possible.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If</w:t>
      </w:r>
      <w:r>
        <w:rPr>
          <w:color w:val="404042"/>
          <w:spacing w:val="-9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code</w:t>
      </w:r>
      <w:r>
        <w:rPr>
          <w:color w:val="404042"/>
          <w:spacing w:val="-3"/>
          <w:w w:val="118"/>
        </w:rPr>
        <w:t xml:space="preserve"> </w:t>
      </w:r>
      <w:r>
        <w:rPr>
          <w:color w:val="404042"/>
          <w:w w:val="118"/>
        </w:rPr>
        <w:t>gets</w:t>
      </w:r>
      <w:r>
        <w:rPr>
          <w:color w:val="404042"/>
          <w:spacing w:val="-1"/>
          <w:w w:val="118"/>
        </w:rPr>
        <w:t xml:space="preserve"> </w:t>
      </w:r>
      <w:r>
        <w:rPr>
          <w:color w:val="404042"/>
          <w:w w:val="118"/>
        </w:rPr>
        <w:t>merged</w:t>
      </w:r>
      <w:r>
        <w:rPr>
          <w:color w:val="404042"/>
          <w:spacing w:val="5"/>
          <w:w w:val="118"/>
        </w:rPr>
        <w:t xml:space="preserve"> </w:t>
      </w:r>
      <w:r>
        <w:rPr>
          <w:color w:val="404042"/>
          <w:w w:val="118"/>
        </w:rPr>
        <w:t>multiple</w:t>
      </w:r>
      <w:r>
        <w:rPr>
          <w:color w:val="404042"/>
          <w:spacing w:val="-27"/>
          <w:w w:val="118"/>
        </w:rPr>
        <w:t xml:space="preserve"> </w:t>
      </w:r>
      <w:r>
        <w:rPr>
          <w:color w:val="404042"/>
          <w:w w:val="118"/>
        </w:rPr>
        <w:t>times</w:t>
      </w:r>
      <w:r>
        <w:rPr>
          <w:color w:val="404042"/>
          <w:spacing w:val="-3"/>
          <w:w w:val="118"/>
        </w:rPr>
        <w:t xml:space="preserve"> </w:t>
      </w:r>
      <w:r>
        <w:rPr>
          <w:color w:val="404042"/>
          <w:w w:val="118"/>
        </w:rPr>
        <w:t xml:space="preserve">each </w:t>
      </w:r>
      <w:r>
        <w:rPr>
          <w:color w:val="404042"/>
        </w:rPr>
        <w:t>day</w:t>
      </w:r>
      <w:r>
        <w:rPr>
          <w:color w:val="404042"/>
          <w:spacing w:val="45"/>
        </w:rPr>
        <w:t xml:space="preserve"> </w:t>
      </w:r>
      <w:r>
        <w:rPr>
          <w:color w:val="404042"/>
          <w:w w:val="123"/>
        </w:rPr>
        <w:t xml:space="preserve">and </w:t>
      </w:r>
      <w:r>
        <w:rPr>
          <w:color w:val="404042"/>
          <w:w w:val="125"/>
        </w:rPr>
        <w:t>tests</w:t>
      </w:r>
      <w:r>
        <w:rPr>
          <w:color w:val="404042"/>
          <w:spacing w:val="-10"/>
          <w:w w:val="125"/>
        </w:rPr>
        <w:t xml:space="preserve"> </w:t>
      </w:r>
      <w:r>
        <w:rPr>
          <w:color w:val="404042"/>
          <w:w w:val="125"/>
        </w:rPr>
        <w:t>are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 xml:space="preserve">run </w:t>
      </w:r>
      <w:r>
        <w:rPr>
          <w:color w:val="404042"/>
          <w:spacing w:val="11"/>
        </w:rPr>
        <w:t xml:space="preserve"> </w:t>
      </w:r>
      <w:r>
        <w:rPr>
          <w:color w:val="404042"/>
          <w:w w:val="124"/>
        </w:rPr>
        <w:t>then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  <w:w w:val="115"/>
        </w:rPr>
        <w:t>achieve</w:t>
      </w:r>
      <w:r>
        <w:rPr>
          <w:color w:val="404042"/>
          <w:spacing w:val="-6"/>
          <w:w w:val="115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very</w:t>
      </w:r>
      <w:r>
        <w:rPr>
          <w:color w:val="404042"/>
          <w:spacing w:val="41"/>
        </w:rPr>
        <w:t xml:space="preserve"> </w:t>
      </w:r>
      <w:r>
        <w:rPr>
          <w:color w:val="404042"/>
        </w:rPr>
        <w:t xml:space="preserve">quick </w:t>
      </w:r>
      <w:r>
        <w:rPr>
          <w:color w:val="404042"/>
          <w:spacing w:val="1"/>
        </w:rPr>
        <w:t xml:space="preserve"> </w:t>
      </w:r>
      <w:r>
        <w:rPr>
          <w:color w:val="404042"/>
          <w:w w:val="117"/>
        </w:rPr>
        <w:t>feedback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cycle,</w:t>
      </w:r>
      <w:r>
        <w:rPr>
          <w:color w:val="404042"/>
          <w:spacing w:val="30"/>
        </w:rPr>
        <w:t xml:space="preserve"> </w:t>
      </w:r>
      <w:r>
        <w:rPr>
          <w:color w:val="404042"/>
        </w:rPr>
        <w:t xml:space="preserve">which </w:t>
      </w:r>
      <w:r>
        <w:rPr>
          <w:color w:val="404042"/>
          <w:spacing w:val="6"/>
        </w:rPr>
        <w:t xml:space="preserve"> </w:t>
      </w:r>
      <w:r>
        <w:rPr>
          <w:color w:val="404042"/>
          <w:w w:val="120"/>
        </w:rPr>
        <w:t xml:space="preserve">keeps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23"/>
        </w:rPr>
        <w:t>toes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fix</w:t>
      </w:r>
      <w:r>
        <w:rPr>
          <w:color w:val="404042"/>
          <w:spacing w:val="2"/>
        </w:rPr>
        <w:t xml:space="preserve"> </w:t>
      </w:r>
      <w:r>
        <w:rPr>
          <w:color w:val="404042"/>
          <w:w w:val="119"/>
        </w:rPr>
        <w:t>something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if</w:t>
      </w:r>
      <w:r>
        <w:rPr>
          <w:color w:val="404042"/>
          <w:spacing w:val="-2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12"/>
        </w:rPr>
        <w:t xml:space="preserve"> </w:t>
      </w:r>
      <w:r>
        <w:rPr>
          <w:color w:val="404042"/>
          <w:w w:val="119"/>
        </w:rPr>
        <w:t>breaks.</w:t>
      </w:r>
    </w:p>
    <w:p w:rsidR="005F534F" w:rsidRDefault="005F534F">
      <w:pPr>
        <w:spacing w:before="6" w:line="280" w:lineRule="exact"/>
        <w:rPr>
          <w:sz w:val="28"/>
          <w:szCs w:val="28"/>
        </w:rPr>
      </w:pPr>
    </w:p>
    <w:p w:rsidR="005F534F" w:rsidRDefault="00E529A0">
      <w:pPr>
        <w:ind w:left="514"/>
        <w:rPr>
          <w:sz w:val="24"/>
          <w:szCs w:val="24"/>
        </w:rPr>
      </w:pPr>
      <w:r>
        <w:rPr>
          <w:b/>
          <w:color w:val="404042"/>
          <w:w w:val="95"/>
          <w:sz w:val="24"/>
          <w:szCs w:val="24"/>
        </w:rPr>
        <w:t>TOOL</w:t>
      </w:r>
      <w:r>
        <w:rPr>
          <w:b/>
          <w:color w:val="404042"/>
          <w:spacing w:val="5"/>
          <w:w w:val="95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TO</w:t>
      </w:r>
      <w:r>
        <w:rPr>
          <w:b/>
          <w:color w:val="404042"/>
          <w:spacing w:val="-12"/>
          <w:sz w:val="24"/>
          <w:szCs w:val="24"/>
        </w:rPr>
        <w:t xml:space="preserve"> </w:t>
      </w:r>
      <w:r>
        <w:rPr>
          <w:b/>
          <w:color w:val="404042"/>
          <w:w w:val="90"/>
          <w:sz w:val="24"/>
          <w:szCs w:val="24"/>
        </w:rPr>
        <w:t>RELEASE</w:t>
      </w:r>
      <w:r>
        <w:rPr>
          <w:b/>
          <w:color w:val="404042"/>
          <w:spacing w:val="9"/>
          <w:w w:val="90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SOFTWARE</w:t>
      </w:r>
    </w:p>
    <w:p w:rsidR="005F534F" w:rsidRDefault="00E529A0">
      <w:pPr>
        <w:spacing w:before="81" w:line="333" w:lineRule="auto"/>
        <w:ind w:left="514" w:right="-34"/>
      </w:pPr>
      <w:r>
        <w:rPr>
          <w:color w:val="404042"/>
          <w:w w:val="112"/>
        </w:rPr>
        <w:t>Releasing</w:t>
      </w:r>
      <w:r>
        <w:rPr>
          <w:color w:val="404042"/>
          <w:spacing w:val="-4"/>
          <w:w w:val="11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0"/>
        </w:rPr>
        <w:t>software</w:t>
      </w:r>
      <w:r>
        <w:rPr>
          <w:color w:val="404042"/>
          <w:spacing w:val="-22"/>
          <w:w w:val="120"/>
        </w:rPr>
        <w:t xml:space="preserve"> </w:t>
      </w:r>
      <w:r>
        <w:rPr>
          <w:color w:val="404042"/>
          <w:w w:val="120"/>
        </w:rPr>
        <w:t>package</w:t>
      </w:r>
      <w:r>
        <w:rPr>
          <w:color w:val="404042"/>
          <w:spacing w:val="-28"/>
          <w:w w:val="120"/>
        </w:rPr>
        <w:t xml:space="preserve"> </w:t>
      </w:r>
      <w:r>
        <w:rPr>
          <w:color w:val="404042"/>
          <w:w w:val="120"/>
        </w:rPr>
        <w:t>that</w:t>
      </w:r>
      <w:r>
        <w:rPr>
          <w:color w:val="404042"/>
          <w:spacing w:val="7"/>
          <w:w w:val="120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>give</w:t>
      </w:r>
      <w:r>
        <w:rPr>
          <w:color w:val="404042"/>
          <w:spacing w:val="30"/>
        </w:rPr>
        <w:t xml:space="preserve"> </w:t>
      </w:r>
      <w:r>
        <w:rPr>
          <w:color w:val="404042"/>
        </w:rPr>
        <w:t xml:space="preserve">into </w:t>
      </w:r>
      <w:r>
        <w:rPr>
          <w:color w:val="404042"/>
          <w:spacing w:val="5"/>
        </w:rPr>
        <w:t xml:space="preserve"> </w:t>
      </w:r>
      <w:r>
        <w:rPr>
          <w:color w:val="404042"/>
          <w:w w:val="124"/>
        </w:rPr>
        <w:t>the</w:t>
      </w:r>
      <w:r>
        <w:rPr>
          <w:color w:val="404042"/>
          <w:spacing w:val="-8"/>
          <w:w w:val="124"/>
        </w:rPr>
        <w:t xml:space="preserve"> </w:t>
      </w:r>
      <w:r>
        <w:rPr>
          <w:color w:val="404042"/>
          <w:w w:val="124"/>
        </w:rPr>
        <w:t>hands</w:t>
      </w:r>
      <w:r>
        <w:rPr>
          <w:color w:val="404042"/>
          <w:spacing w:val="-15"/>
          <w:w w:val="124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6"/>
        </w:rPr>
        <w:t xml:space="preserve">your </w:t>
      </w:r>
      <w:r>
        <w:rPr>
          <w:color w:val="404042"/>
          <w:w w:val="122"/>
        </w:rPr>
        <w:t>testers,</w:t>
      </w:r>
      <w:r>
        <w:rPr>
          <w:color w:val="404042"/>
          <w:spacing w:val="-9"/>
          <w:w w:val="122"/>
        </w:rPr>
        <w:t xml:space="preserve"> </w:t>
      </w:r>
      <w:r>
        <w:rPr>
          <w:color w:val="404042"/>
          <w:w w:val="117"/>
        </w:rPr>
        <w:t>colleagues</w:t>
      </w:r>
      <w:r>
        <w:rPr>
          <w:color w:val="404042"/>
          <w:spacing w:val="-15"/>
          <w:w w:val="117"/>
        </w:rPr>
        <w:t xml:space="preserve"> </w:t>
      </w:r>
      <w:r>
        <w:rPr>
          <w:color w:val="404042"/>
          <w:w w:val="117"/>
        </w:rPr>
        <w:t>and</w:t>
      </w:r>
      <w:r>
        <w:rPr>
          <w:color w:val="404042"/>
          <w:spacing w:val="11"/>
          <w:w w:val="117"/>
        </w:rPr>
        <w:t xml:space="preserve"> </w:t>
      </w:r>
      <w:r>
        <w:rPr>
          <w:color w:val="404042"/>
          <w:w w:val="117"/>
        </w:rPr>
        <w:t>clients</w:t>
      </w:r>
      <w:r>
        <w:rPr>
          <w:color w:val="404042"/>
          <w:spacing w:val="-22"/>
          <w:w w:val="117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 xml:space="preserve">not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an</w:t>
      </w:r>
      <w:r>
        <w:rPr>
          <w:color w:val="404042"/>
          <w:spacing w:val="47"/>
        </w:rPr>
        <w:t xml:space="preserve"> </w:t>
      </w:r>
      <w:r>
        <w:rPr>
          <w:color w:val="404042"/>
          <w:w w:val="117"/>
        </w:rPr>
        <w:t>easy</w:t>
      </w:r>
      <w:r>
        <w:rPr>
          <w:color w:val="404042"/>
          <w:spacing w:val="-3"/>
          <w:w w:val="117"/>
        </w:rPr>
        <w:t xml:space="preserve"> </w:t>
      </w:r>
      <w:r>
        <w:rPr>
          <w:color w:val="404042"/>
          <w:w w:val="117"/>
        </w:rPr>
        <w:t>task.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6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  <w:w w:val="117"/>
        </w:rPr>
        <w:t>consist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very</w:t>
      </w:r>
      <w:r>
        <w:rPr>
          <w:color w:val="404042"/>
          <w:spacing w:val="41"/>
        </w:rPr>
        <w:t xml:space="preserve"> </w:t>
      </w:r>
      <w:r>
        <w:rPr>
          <w:color w:val="404042"/>
          <w:w w:val="117"/>
        </w:rPr>
        <w:t xml:space="preserve">many </w:t>
      </w:r>
      <w:r>
        <w:rPr>
          <w:color w:val="404042"/>
          <w:w w:val="124"/>
        </w:rPr>
        <w:t>steps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  <w:w w:val="124"/>
        </w:rPr>
        <w:t>that</w:t>
      </w:r>
      <w:r>
        <w:rPr>
          <w:color w:val="404042"/>
          <w:spacing w:val="-7"/>
          <w:w w:val="124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will</w:t>
      </w:r>
      <w:r>
        <w:rPr>
          <w:color w:val="404042"/>
          <w:spacing w:val="-4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  <w:w w:val="116"/>
        </w:rPr>
        <w:t>wrong</w:t>
      </w:r>
      <w:r>
        <w:rPr>
          <w:color w:val="404042"/>
          <w:spacing w:val="-11"/>
          <w:w w:val="116"/>
        </w:rPr>
        <w:t xml:space="preserve"> </w:t>
      </w:r>
      <w:r>
        <w:rPr>
          <w:color w:val="404042"/>
          <w:w w:val="116"/>
        </w:rPr>
        <w:t>when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  <w:w w:val="116"/>
        </w:rPr>
        <w:t>done</w:t>
      </w:r>
      <w:r>
        <w:rPr>
          <w:color w:val="404042"/>
          <w:spacing w:val="21"/>
          <w:w w:val="116"/>
        </w:rPr>
        <w:t xml:space="preserve"> </w:t>
      </w:r>
      <w:r>
        <w:rPr>
          <w:color w:val="404042"/>
          <w:w w:val="116"/>
        </w:rPr>
        <w:t>manually.</w:t>
      </w:r>
      <w:r>
        <w:rPr>
          <w:color w:val="404042"/>
          <w:spacing w:val="-22"/>
          <w:w w:val="116"/>
        </w:rPr>
        <w:t xml:space="preserve"> </w:t>
      </w:r>
      <w:r>
        <w:rPr>
          <w:color w:val="404042"/>
          <w:w w:val="116"/>
        </w:rPr>
        <w:t>Automate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 xml:space="preserve">this </w:t>
      </w:r>
      <w:r>
        <w:rPr>
          <w:color w:val="404042"/>
          <w:spacing w:val="1"/>
        </w:rPr>
        <w:t xml:space="preserve"> </w:t>
      </w:r>
      <w:r>
        <w:rPr>
          <w:color w:val="404042"/>
          <w:w w:val="123"/>
        </w:rPr>
        <w:t xml:space="preserve">and </w:t>
      </w:r>
      <w:r>
        <w:rPr>
          <w:color w:val="404042"/>
          <w:w w:val="122"/>
        </w:rPr>
        <w:t>make</w:t>
      </w:r>
      <w:r>
        <w:rPr>
          <w:color w:val="404042"/>
          <w:spacing w:val="-26"/>
          <w:w w:val="122"/>
        </w:rPr>
        <w:t xml:space="preserve"> </w:t>
      </w:r>
      <w:r>
        <w:rPr>
          <w:color w:val="404042"/>
          <w:w w:val="122"/>
        </w:rPr>
        <w:t>sure</w:t>
      </w:r>
      <w:r>
        <w:rPr>
          <w:color w:val="404042"/>
          <w:spacing w:val="-6"/>
          <w:w w:val="122"/>
        </w:rPr>
        <w:t xml:space="preserve"> </w:t>
      </w:r>
      <w:r>
        <w:rPr>
          <w:color w:val="404042"/>
          <w:w w:val="122"/>
        </w:rPr>
        <w:t xml:space="preserve">that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6"/>
        </w:rPr>
        <w:t>server</w:t>
      </w:r>
      <w:r>
        <w:rPr>
          <w:color w:val="404042"/>
          <w:spacing w:val="9"/>
          <w:w w:val="116"/>
        </w:rPr>
        <w:t xml:space="preserve"> </w:t>
      </w:r>
      <w:r>
        <w:rPr>
          <w:color w:val="404042"/>
          <w:w w:val="116"/>
        </w:rPr>
        <w:t>knows</w:t>
      </w:r>
      <w:r>
        <w:rPr>
          <w:color w:val="404042"/>
          <w:spacing w:val="-16"/>
          <w:w w:val="116"/>
        </w:rPr>
        <w:t xml:space="preserve"> </w:t>
      </w:r>
      <w:r>
        <w:rPr>
          <w:color w:val="404042"/>
        </w:rPr>
        <w:t xml:space="preserve">how </w:t>
      </w:r>
      <w:r>
        <w:rPr>
          <w:color w:val="404042"/>
          <w:spacing w:val="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1"/>
        </w:rPr>
        <w:t>release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7"/>
        </w:rPr>
        <w:t>software.</w:t>
      </w:r>
    </w:p>
    <w:p w:rsidR="005F534F" w:rsidRDefault="00E529A0">
      <w:pPr>
        <w:spacing w:before="33"/>
        <w:rPr>
          <w:sz w:val="24"/>
          <w:szCs w:val="24"/>
        </w:rPr>
      </w:pPr>
      <w:r>
        <w:br w:type="column"/>
      </w:r>
      <w:r>
        <w:rPr>
          <w:b/>
          <w:color w:val="404042"/>
          <w:w w:val="96"/>
          <w:sz w:val="24"/>
          <w:szCs w:val="24"/>
        </w:rPr>
        <w:lastRenderedPageBreak/>
        <w:t>CONFIDENCE</w:t>
      </w:r>
      <w:r>
        <w:rPr>
          <w:b/>
          <w:color w:val="404042"/>
          <w:spacing w:val="5"/>
          <w:w w:val="96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TO</w:t>
      </w:r>
      <w:r>
        <w:rPr>
          <w:b/>
          <w:color w:val="404042"/>
          <w:spacing w:val="-12"/>
          <w:sz w:val="24"/>
          <w:szCs w:val="24"/>
        </w:rPr>
        <w:t xml:space="preserve"> </w:t>
      </w:r>
      <w:r>
        <w:rPr>
          <w:b/>
          <w:color w:val="404042"/>
          <w:w w:val="90"/>
          <w:sz w:val="24"/>
          <w:szCs w:val="24"/>
        </w:rPr>
        <w:t>RELEASE</w:t>
      </w:r>
      <w:r>
        <w:rPr>
          <w:b/>
          <w:color w:val="404042"/>
          <w:spacing w:val="9"/>
          <w:w w:val="90"/>
          <w:sz w:val="24"/>
          <w:szCs w:val="24"/>
        </w:rPr>
        <w:t xml:space="preserve"> </w:t>
      </w:r>
      <w:r>
        <w:rPr>
          <w:b/>
          <w:color w:val="404042"/>
          <w:sz w:val="24"/>
          <w:szCs w:val="24"/>
        </w:rPr>
        <w:t>SOFTWARE</w:t>
      </w:r>
    </w:p>
    <w:p w:rsidR="005F534F" w:rsidRDefault="00E529A0">
      <w:pPr>
        <w:spacing w:before="81" w:line="333" w:lineRule="auto"/>
        <w:ind w:right="623"/>
      </w:pPr>
      <w:r>
        <w:rPr>
          <w:color w:val="404042"/>
          <w:w w:val="113"/>
        </w:rPr>
        <w:t>When</w:t>
      </w:r>
      <w:r>
        <w:rPr>
          <w:color w:val="404042"/>
          <w:spacing w:val="-4"/>
          <w:w w:val="113"/>
        </w:rPr>
        <w:t xml:space="preserve"> </w:t>
      </w:r>
      <w:r>
        <w:rPr>
          <w:color w:val="404042"/>
        </w:rPr>
        <w:t>do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8"/>
        </w:rPr>
        <w:t>consider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9"/>
        </w:rPr>
        <w:t>software</w:t>
      </w:r>
      <w:r>
        <w:rPr>
          <w:color w:val="404042"/>
          <w:spacing w:val="-14"/>
          <w:w w:val="119"/>
        </w:rPr>
        <w:t xml:space="preserve"> </w:t>
      </w:r>
      <w:r>
        <w:rPr>
          <w:color w:val="404042"/>
          <w:w w:val="119"/>
        </w:rPr>
        <w:t>release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>“ready”?</w:t>
      </w:r>
      <w:r>
        <w:rPr>
          <w:color w:val="404042"/>
          <w:spacing w:val="45"/>
        </w:rPr>
        <w:t xml:space="preserve"> </w:t>
      </w:r>
      <w:r>
        <w:rPr>
          <w:color w:val="404042"/>
          <w:w w:val="113"/>
        </w:rPr>
        <w:t>When</w:t>
      </w:r>
      <w:r>
        <w:rPr>
          <w:color w:val="404042"/>
          <w:spacing w:val="-4"/>
          <w:w w:val="113"/>
        </w:rPr>
        <w:t xml:space="preserve"> </w:t>
      </w:r>
      <w:r>
        <w:rPr>
          <w:color w:val="404042"/>
        </w:rPr>
        <w:t>QA</w:t>
      </w:r>
      <w:r>
        <w:rPr>
          <w:color w:val="404042"/>
          <w:spacing w:val="-7"/>
        </w:rPr>
        <w:t xml:space="preserve"> </w:t>
      </w:r>
      <w:r>
        <w:rPr>
          <w:color w:val="404042"/>
        </w:rPr>
        <w:t>gives</w:t>
      </w:r>
      <w:r>
        <w:rPr>
          <w:color w:val="404042"/>
          <w:spacing w:val="44"/>
        </w:rPr>
        <w:t xml:space="preserve"> </w:t>
      </w:r>
      <w:r>
        <w:rPr>
          <w:color w:val="404042"/>
          <w:w w:val="125"/>
        </w:rPr>
        <w:t xml:space="preserve">the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  <w:w w:val="120"/>
        </w:rPr>
        <w:t>ahead?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</w:rPr>
        <w:t>It’s</w:t>
      </w:r>
      <w:r>
        <w:rPr>
          <w:color w:val="404042"/>
          <w:spacing w:val="-9"/>
        </w:rPr>
        <w:t xml:space="preserve"> </w:t>
      </w:r>
      <w:r>
        <w:rPr>
          <w:color w:val="404042"/>
          <w:w w:val="124"/>
        </w:rPr>
        <w:t>best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8"/>
        </w:rPr>
        <w:t>save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7"/>
        </w:rPr>
        <w:t>relationship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with</w:t>
      </w:r>
      <w:r>
        <w:rPr>
          <w:color w:val="404042"/>
          <w:spacing w:val="45"/>
        </w:rPr>
        <w:t xml:space="preserve"> </w:t>
      </w:r>
      <w:r>
        <w:rPr>
          <w:color w:val="404042"/>
        </w:rPr>
        <w:t>QA</w:t>
      </w:r>
      <w:r>
        <w:rPr>
          <w:color w:val="404042"/>
          <w:spacing w:val="-7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not </w:t>
      </w:r>
      <w:r>
        <w:rPr>
          <w:color w:val="404042"/>
          <w:spacing w:val="11"/>
        </w:rPr>
        <w:t xml:space="preserve"> </w:t>
      </w:r>
      <w:r>
        <w:rPr>
          <w:color w:val="404042"/>
          <w:w w:val="114"/>
        </w:rPr>
        <w:t>hitting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  <w:w w:val="123"/>
        </w:rPr>
        <w:t xml:space="preserve">them </w:t>
      </w:r>
      <w:r>
        <w:rPr>
          <w:color w:val="404042"/>
          <w:w w:val="112"/>
        </w:rPr>
        <w:t>with</w:t>
      </w:r>
      <w:r>
        <w:rPr>
          <w:color w:val="404042"/>
          <w:spacing w:val="2"/>
        </w:rPr>
        <w:t xml:space="preserve"> </w:t>
      </w:r>
      <w:r>
        <w:rPr>
          <w:color w:val="404042"/>
          <w:w w:val="114"/>
        </w:rPr>
        <w:t>every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tiny</w:t>
      </w:r>
      <w:r>
        <w:rPr>
          <w:color w:val="404042"/>
          <w:spacing w:val="33"/>
        </w:rPr>
        <w:t xml:space="preserve"> </w:t>
      </w:r>
      <w:r>
        <w:rPr>
          <w:color w:val="404042"/>
          <w:w w:val="116"/>
        </w:rPr>
        <w:t>version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9"/>
        </w:rPr>
        <w:t>push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  <w:w w:val="119"/>
        </w:rPr>
        <w:t>and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  <w:w w:val="119"/>
        </w:rPr>
        <w:t>getting</w:t>
      </w:r>
      <w:r>
        <w:rPr>
          <w:color w:val="404042"/>
          <w:spacing w:val="-24"/>
          <w:w w:val="119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lot</w:t>
      </w:r>
      <w:r>
        <w:rPr>
          <w:color w:val="404042"/>
          <w:spacing w:val="32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bug </w:t>
      </w:r>
      <w:r>
        <w:rPr>
          <w:color w:val="404042"/>
          <w:spacing w:val="6"/>
        </w:rPr>
        <w:t xml:space="preserve"> </w:t>
      </w:r>
      <w:r>
        <w:rPr>
          <w:color w:val="404042"/>
          <w:w w:val="121"/>
        </w:rPr>
        <w:t>reports.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12"/>
        </w:rPr>
        <w:t xml:space="preserve"> </w:t>
      </w:r>
      <w:r>
        <w:rPr>
          <w:color w:val="404042"/>
          <w:w w:val="124"/>
        </w:rPr>
        <w:t xml:space="preserve">need </w:t>
      </w:r>
      <w:r>
        <w:rPr>
          <w:color w:val="404042"/>
          <w:w w:val="120"/>
        </w:rPr>
        <w:t>to</w:t>
      </w:r>
      <w:r>
        <w:rPr>
          <w:color w:val="404042"/>
          <w:spacing w:val="-3"/>
          <w:w w:val="120"/>
        </w:rPr>
        <w:t xml:space="preserve"> </w:t>
      </w:r>
      <w:r>
        <w:rPr>
          <w:color w:val="404042"/>
          <w:w w:val="120"/>
        </w:rPr>
        <w:t>have</w:t>
      </w:r>
      <w:r>
        <w:rPr>
          <w:color w:val="404042"/>
          <w:spacing w:val="-16"/>
          <w:w w:val="120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23"/>
        </w:rPr>
        <w:t>tests</w:t>
      </w:r>
      <w:r>
        <w:rPr>
          <w:color w:val="404042"/>
          <w:spacing w:val="-2"/>
          <w:w w:val="123"/>
        </w:rPr>
        <w:t xml:space="preserve"> </w:t>
      </w:r>
      <w:r>
        <w:rPr>
          <w:color w:val="404042"/>
          <w:w w:val="123"/>
        </w:rPr>
        <w:t>green</w:t>
      </w:r>
      <w:r>
        <w:rPr>
          <w:color w:val="404042"/>
          <w:spacing w:val="-18"/>
          <w:w w:val="123"/>
        </w:rPr>
        <w:t xml:space="preserve">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8"/>
        </w:rPr>
        <w:t>want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8"/>
        </w:rPr>
        <w:t>have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0"/>
        </w:rPr>
        <w:t>strong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  <w:w w:val="120"/>
        </w:rPr>
        <w:t>test</w:t>
      </w:r>
      <w:r>
        <w:rPr>
          <w:color w:val="404042"/>
          <w:spacing w:val="6"/>
          <w:w w:val="120"/>
        </w:rPr>
        <w:t xml:space="preserve"> </w:t>
      </w:r>
      <w:r>
        <w:rPr>
          <w:color w:val="404042"/>
          <w:w w:val="120"/>
        </w:rPr>
        <w:t>suite</w:t>
      </w:r>
      <w:r>
        <w:rPr>
          <w:color w:val="404042"/>
          <w:spacing w:val="-12"/>
          <w:w w:val="120"/>
        </w:rPr>
        <w:t xml:space="preserve"> </w:t>
      </w:r>
      <w:r>
        <w:rPr>
          <w:color w:val="404042"/>
          <w:w w:val="120"/>
        </w:rPr>
        <w:t>that</w:t>
      </w:r>
      <w:r>
        <w:rPr>
          <w:color w:val="404042"/>
          <w:spacing w:val="7"/>
          <w:w w:val="120"/>
        </w:rPr>
        <w:t xml:space="preserve"> </w:t>
      </w:r>
      <w:r>
        <w:rPr>
          <w:color w:val="404042"/>
          <w:w w:val="120"/>
        </w:rPr>
        <w:t xml:space="preserve">you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>truly</w:t>
      </w:r>
      <w:r>
        <w:rPr>
          <w:color w:val="404042"/>
          <w:spacing w:val="47"/>
        </w:rPr>
        <w:t xml:space="preserve"> </w:t>
      </w:r>
      <w:r>
        <w:rPr>
          <w:color w:val="404042"/>
          <w:w w:val="124"/>
        </w:rPr>
        <w:t>trust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22"/>
        </w:rPr>
        <w:t>order</w:t>
      </w:r>
      <w:r>
        <w:rPr>
          <w:color w:val="404042"/>
          <w:spacing w:val="-9"/>
          <w:w w:val="122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1"/>
        </w:rPr>
        <w:t>release</w:t>
      </w:r>
      <w:r>
        <w:rPr>
          <w:color w:val="404042"/>
          <w:spacing w:val="-8"/>
          <w:w w:val="121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software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with</w:t>
      </w:r>
      <w:r>
        <w:rPr>
          <w:color w:val="404042"/>
          <w:spacing w:val="45"/>
        </w:rPr>
        <w:t xml:space="preserve"> </w:t>
      </w:r>
      <w:r>
        <w:rPr>
          <w:color w:val="404042"/>
          <w:w w:val="115"/>
        </w:rPr>
        <w:t>confidence.</w:t>
      </w:r>
      <w:r>
        <w:rPr>
          <w:color w:val="404042"/>
          <w:spacing w:val="4"/>
          <w:w w:val="115"/>
        </w:rPr>
        <w:t xml:space="preserve"> </w:t>
      </w:r>
      <w:r>
        <w:rPr>
          <w:color w:val="404042"/>
          <w:w w:val="115"/>
        </w:rPr>
        <w:t>Setting</w:t>
      </w:r>
      <w:r>
        <w:rPr>
          <w:color w:val="404042"/>
          <w:spacing w:val="-11"/>
          <w:w w:val="115"/>
        </w:rPr>
        <w:t xml:space="preserve"> </w:t>
      </w:r>
      <w:r>
        <w:rPr>
          <w:color w:val="404042"/>
          <w:w w:val="122"/>
        </w:rPr>
        <w:t xml:space="preserve">up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</w:rPr>
        <w:t>with</w:t>
      </w:r>
      <w:r>
        <w:rPr>
          <w:color w:val="404042"/>
          <w:spacing w:val="45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8"/>
        </w:rPr>
        <w:t>powerful</w:t>
      </w:r>
      <w:r>
        <w:rPr>
          <w:color w:val="404042"/>
          <w:spacing w:val="-29"/>
          <w:w w:val="118"/>
        </w:rPr>
        <w:t xml:space="preserve"> </w:t>
      </w:r>
      <w:r>
        <w:rPr>
          <w:color w:val="404042"/>
          <w:w w:val="118"/>
        </w:rPr>
        <w:t>testbed</w:t>
      </w:r>
      <w:r>
        <w:rPr>
          <w:color w:val="404042"/>
          <w:spacing w:val="27"/>
          <w:w w:val="118"/>
        </w:rPr>
        <w:t xml:space="preserve"> </w:t>
      </w:r>
      <w:r>
        <w:rPr>
          <w:color w:val="404042"/>
        </w:rPr>
        <w:t>will</w:t>
      </w:r>
      <w:r>
        <w:rPr>
          <w:color w:val="404042"/>
          <w:spacing w:val="-4"/>
        </w:rPr>
        <w:t xml:space="preserve"> </w:t>
      </w:r>
      <w:r>
        <w:rPr>
          <w:color w:val="404042"/>
          <w:w w:val="118"/>
        </w:rPr>
        <w:t>help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get</w:t>
      </w:r>
      <w:r>
        <w:rPr>
          <w:color w:val="404042"/>
          <w:spacing w:val="48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8"/>
        </w:rPr>
        <w:t>good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 xml:space="preserve">night’s </w:t>
      </w:r>
      <w:r>
        <w:rPr>
          <w:color w:val="404042"/>
          <w:spacing w:val="2"/>
        </w:rPr>
        <w:t xml:space="preserve"> </w:t>
      </w:r>
      <w:r>
        <w:rPr>
          <w:color w:val="404042"/>
          <w:w w:val="125"/>
        </w:rPr>
        <w:t>sleep</w:t>
      </w:r>
      <w:r>
        <w:rPr>
          <w:color w:val="404042"/>
          <w:spacing w:val="-31"/>
          <w:w w:val="125"/>
        </w:rPr>
        <w:t xml:space="preserve"> </w:t>
      </w:r>
      <w:r>
        <w:rPr>
          <w:color w:val="404042"/>
          <w:w w:val="125"/>
        </w:rPr>
        <w:t>after</w:t>
      </w:r>
      <w:r>
        <w:rPr>
          <w:color w:val="404042"/>
          <w:spacing w:val="-25"/>
          <w:w w:val="125"/>
        </w:rPr>
        <w:t xml:space="preserve"> </w:t>
      </w:r>
      <w:r>
        <w:rPr>
          <w:color w:val="404042"/>
          <w:w w:val="125"/>
        </w:rPr>
        <w:t xml:space="preserve">a </w:t>
      </w:r>
      <w:r>
        <w:rPr>
          <w:color w:val="404042"/>
          <w:w w:val="120"/>
        </w:rPr>
        <w:t>release.</w:t>
      </w:r>
    </w:p>
    <w:p w:rsidR="005F534F" w:rsidRDefault="005F534F">
      <w:pPr>
        <w:spacing w:before="6" w:line="280" w:lineRule="exact"/>
        <w:rPr>
          <w:sz w:val="28"/>
          <w:szCs w:val="28"/>
        </w:rPr>
      </w:pPr>
    </w:p>
    <w:p w:rsidR="005F534F" w:rsidRDefault="00E529A0">
      <w:pPr>
        <w:rPr>
          <w:sz w:val="24"/>
          <w:szCs w:val="24"/>
        </w:rPr>
      </w:pPr>
      <w:r>
        <w:rPr>
          <w:b/>
          <w:i/>
          <w:color w:val="6FB0CF"/>
          <w:sz w:val="24"/>
          <w:szCs w:val="24"/>
        </w:rPr>
        <w:t>BONUS</w:t>
      </w:r>
      <w:r>
        <w:rPr>
          <w:b/>
          <w:i/>
          <w:color w:val="6FB0CF"/>
          <w:spacing w:val="2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REASON</w:t>
      </w:r>
      <w:r>
        <w:rPr>
          <w:b/>
          <w:i/>
          <w:color w:val="6FB0CF"/>
          <w:spacing w:val="-7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- FROM</w:t>
      </w:r>
      <w:r>
        <w:rPr>
          <w:b/>
          <w:i/>
          <w:color w:val="6FB0CF"/>
          <w:spacing w:val="-19"/>
          <w:sz w:val="24"/>
          <w:szCs w:val="24"/>
        </w:rPr>
        <w:t xml:space="preserve"> </w:t>
      </w:r>
      <w:r>
        <w:rPr>
          <w:b/>
          <w:i/>
          <w:color w:val="6FB0CF"/>
          <w:w w:val="90"/>
          <w:sz w:val="24"/>
          <w:szCs w:val="24"/>
        </w:rPr>
        <w:t>DEV</w:t>
      </w:r>
      <w:r>
        <w:rPr>
          <w:b/>
          <w:i/>
          <w:color w:val="6FB0CF"/>
          <w:spacing w:val="8"/>
          <w:w w:val="90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TO</w:t>
      </w:r>
      <w:r>
        <w:rPr>
          <w:b/>
          <w:i/>
          <w:color w:val="6FB0CF"/>
          <w:spacing w:val="-10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OPS</w:t>
      </w:r>
      <w:r>
        <w:rPr>
          <w:b/>
          <w:i/>
          <w:color w:val="6FB0CF"/>
          <w:spacing w:val="7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AND</w:t>
      </w:r>
      <w:r>
        <w:rPr>
          <w:b/>
          <w:i/>
          <w:color w:val="6FB0CF"/>
          <w:spacing w:val="7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BACK</w:t>
      </w:r>
      <w:r>
        <w:rPr>
          <w:b/>
          <w:i/>
          <w:color w:val="6FB0CF"/>
          <w:spacing w:val="-16"/>
          <w:sz w:val="24"/>
          <w:szCs w:val="24"/>
        </w:rPr>
        <w:t xml:space="preserve"> </w:t>
      </w:r>
      <w:r>
        <w:rPr>
          <w:b/>
          <w:i/>
          <w:color w:val="6FB0CF"/>
          <w:sz w:val="24"/>
          <w:szCs w:val="24"/>
        </w:rPr>
        <w:t>AGAIN</w:t>
      </w:r>
    </w:p>
    <w:p w:rsidR="005F534F" w:rsidRDefault="00E529A0">
      <w:pPr>
        <w:spacing w:before="81" w:line="333" w:lineRule="auto"/>
        <w:ind w:right="608"/>
      </w:pPr>
      <w:r>
        <w:rPr>
          <w:i/>
          <w:color w:val="6FB0CF"/>
        </w:rPr>
        <w:t>Ok,</w:t>
      </w:r>
      <w:r>
        <w:rPr>
          <w:i/>
          <w:color w:val="6FB0CF"/>
          <w:spacing w:val="8"/>
        </w:rPr>
        <w:t xml:space="preserve"> </w:t>
      </w:r>
      <w:r>
        <w:rPr>
          <w:i/>
          <w:color w:val="6FB0CF"/>
        </w:rPr>
        <w:t>there</w:t>
      </w:r>
      <w:r>
        <w:rPr>
          <w:i/>
          <w:color w:val="6FB0CF"/>
          <w:spacing w:val="47"/>
        </w:rPr>
        <w:t xml:space="preserve"> </w:t>
      </w:r>
      <w:r>
        <w:rPr>
          <w:i/>
          <w:color w:val="6FB0CF"/>
        </w:rPr>
        <w:t>is</w:t>
      </w:r>
      <w:r>
        <w:rPr>
          <w:i/>
          <w:color w:val="6FB0CF"/>
          <w:spacing w:val="5"/>
        </w:rPr>
        <w:t xml:space="preserve"> </w:t>
      </w:r>
      <w:r>
        <w:rPr>
          <w:i/>
          <w:color w:val="6FB0CF"/>
        </w:rPr>
        <w:t>a</w:t>
      </w:r>
      <w:r>
        <w:rPr>
          <w:i/>
          <w:color w:val="6FB0CF"/>
          <w:spacing w:val="14"/>
        </w:rPr>
        <w:t xml:space="preserve"> </w:t>
      </w:r>
      <w:r>
        <w:rPr>
          <w:i/>
          <w:color w:val="6FB0CF"/>
        </w:rPr>
        <w:t>sixth</w:t>
      </w:r>
      <w:r>
        <w:rPr>
          <w:i/>
          <w:color w:val="6FB0CF"/>
          <w:spacing w:val="36"/>
        </w:rPr>
        <w:t xml:space="preserve"> </w:t>
      </w:r>
      <w:r>
        <w:rPr>
          <w:i/>
          <w:color w:val="6FB0CF"/>
        </w:rPr>
        <w:t xml:space="preserve">reason. </w:t>
      </w:r>
      <w:r>
        <w:rPr>
          <w:i/>
          <w:color w:val="6FB0CF"/>
          <w:spacing w:val="11"/>
        </w:rPr>
        <w:t xml:space="preserve"> </w:t>
      </w:r>
      <w:r>
        <w:rPr>
          <w:i/>
          <w:color w:val="6FB0CF"/>
        </w:rPr>
        <w:t xml:space="preserve">Although </w:t>
      </w:r>
      <w:r>
        <w:rPr>
          <w:i/>
          <w:color w:val="6FB0CF"/>
          <w:spacing w:val="3"/>
        </w:rPr>
        <w:t xml:space="preserve"> </w:t>
      </w:r>
      <w:r>
        <w:rPr>
          <w:i/>
          <w:color w:val="6FB0CF"/>
        </w:rPr>
        <w:t xml:space="preserve">created </w:t>
      </w:r>
      <w:r>
        <w:rPr>
          <w:i/>
          <w:color w:val="6FB0CF"/>
          <w:spacing w:val="12"/>
        </w:rPr>
        <w:t xml:space="preserve"> </w:t>
      </w:r>
      <w:r>
        <w:rPr>
          <w:i/>
          <w:color w:val="6FB0CF"/>
        </w:rPr>
        <w:t>for</w:t>
      </w:r>
      <w:r>
        <w:rPr>
          <w:i/>
          <w:color w:val="6FB0CF"/>
          <w:spacing w:val="21"/>
        </w:rPr>
        <w:t xml:space="preserve"> </w:t>
      </w:r>
      <w:r>
        <w:rPr>
          <w:i/>
          <w:color w:val="6FB0CF"/>
        </w:rPr>
        <w:t>Developers,</w:t>
      </w:r>
      <w:r>
        <w:rPr>
          <w:i/>
          <w:color w:val="6FB0CF"/>
          <w:spacing w:val="50"/>
        </w:rPr>
        <w:t xml:space="preserve"> </w:t>
      </w:r>
      <w:r>
        <w:rPr>
          <w:i/>
          <w:color w:val="6FB0CF"/>
          <w:w w:val="108"/>
        </w:rPr>
        <w:t>Operations</w:t>
      </w:r>
      <w:r>
        <w:rPr>
          <w:i/>
          <w:color w:val="6FB0CF"/>
          <w:spacing w:val="-2"/>
          <w:w w:val="108"/>
        </w:rPr>
        <w:t xml:space="preserve"> </w:t>
      </w:r>
      <w:r>
        <w:rPr>
          <w:i/>
          <w:color w:val="6FB0CF"/>
          <w:w w:val="115"/>
        </w:rPr>
        <w:t xml:space="preserve">teams </w:t>
      </w:r>
      <w:r>
        <w:rPr>
          <w:i/>
          <w:color w:val="6FB0CF"/>
        </w:rPr>
        <w:t>are</w:t>
      </w:r>
      <w:r>
        <w:rPr>
          <w:i/>
          <w:color w:val="6FB0CF"/>
          <w:spacing w:val="26"/>
        </w:rPr>
        <w:t xml:space="preserve"> </w:t>
      </w:r>
      <w:r>
        <w:rPr>
          <w:i/>
          <w:color w:val="6FB0CF"/>
        </w:rPr>
        <w:t>using</w:t>
      </w:r>
      <w:r>
        <w:rPr>
          <w:i/>
          <w:color w:val="6FB0CF"/>
          <w:spacing w:val="32"/>
        </w:rPr>
        <w:t xml:space="preserve"> </w:t>
      </w:r>
      <w:r>
        <w:rPr>
          <w:i/>
          <w:color w:val="6FB0CF"/>
          <w:w w:val="85"/>
        </w:rPr>
        <w:t>CI</w:t>
      </w:r>
      <w:r>
        <w:rPr>
          <w:i/>
          <w:color w:val="6FB0CF"/>
          <w:spacing w:val="9"/>
          <w:w w:val="85"/>
        </w:rPr>
        <w:t xml:space="preserve"> </w:t>
      </w:r>
      <w:r>
        <w:rPr>
          <w:i/>
          <w:color w:val="6FB0CF"/>
        </w:rPr>
        <w:t xml:space="preserve">more </w:t>
      </w:r>
      <w:r>
        <w:rPr>
          <w:i/>
          <w:color w:val="6FB0CF"/>
          <w:spacing w:val="5"/>
        </w:rPr>
        <w:t xml:space="preserve"> </w:t>
      </w:r>
      <w:r>
        <w:rPr>
          <w:i/>
          <w:color w:val="6FB0CF"/>
        </w:rPr>
        <w:t>and</w:t>
      </w:r>
      <w:r>
        <w:rPr>
          <w:i/>
          <w:color w:val="6FB0CF"/>
          <w:spacing w:val="44"/>
        </w:rPr>
        <w:t xml:space="preserve"> </w:t>
      </w:r>
      <w:r>
        <w:rPr>
          <w:i/>
          <w:color w:val="6FB0CF"/>
        </w:rPr>
        <w:t xml:space="preserve">more </w:t>
      </w:r>
      <w:r>
        <w:rPr>
          <w:i/>
          <w:color w:val="6FB0CF"/>
          <w:spacing w:val="5"/>
        </w:rPr>
        <w:t xml:space="preserve"> </w:t>
      </w:r>
      <w:r>
        <w:rPr>
          <w:i/>
          <w:color w:val="6FB0CF"/>
        </w:rPr>
        <w:t xml:space="preserve">these </w:t>
      </w:r>
      <w:r>
        <w:rPr>
          <w:i/>
          <w:color w:val="6FB0CF"/>
          <w:spacing w:val="1"/>
        </w:rPr>
        <w:t xml:space="preserve"> </w:t>
      </w:r>
      <w:r>
        <w:rPr>
          <w:i/>
          <w:color w:val="6FB0CF"/>
        </w:rPr>
        <w:t>days.</w:t>
      </w:r>
      <w:r>
        <w:rPr>
          <w:i/>
          <w:color w:val="6FB0CF"/>
          <w:spacing w:val="39"/>
        </w:rPr>
        <w:t xml:space="preserve"> </w:t>
      </w:r>
      <w:r>
        <w:rPr>
          <w:i/>
          <w:color w:val="6FB0CF"/>
          <w:w w:val="85"/>
        </w:rPr>
        <w:t>CI</w:t>
      </w:r>
      <w:r>
        <w:rPr>
          <w:i/>
          <w:color w:val="6FB0CF"/>
          <w:spacing w:val="9"/>
          <w:w w:val="85"/>
        </w:rPr>
        <w:t xml:space="preserve"> </w:t>
      </w:r>
      <w:r>
        <w:rPr>
          <w:i/>
          <w:color w:val="6FB0CF"/>
        </w:rPr>
        <w:t>servers</w:t>
      </w:r>
      <w:r>
        <w:rPr>
          <w:i/>
          <w:color w:val="6FB0CF"/>
          <w:spacing w:val="42"/>
        </w:rPr>
        <w:t xml:space="preserve"> </w:t>
      </w:r>
      <w:r>
        <w:rPr>
          <w:i/>
          <w:color w:val="6FB0CF"/>
        </w:rPr>
        <w:t>have</w:t>
      </w:r>
      <w:r>
        <w:rPr>
          <w:i/>
          <w:color w:val="6FB0CF"/>
          <w:spacing w:val="43"/>
        </w:rPr>
        <w:t xml:space="preserve"> </w:t>
      </w:r>
      <w:r>
        <w:rPr>
          <w:i/>
          <w:color w:val="6FB0CF"/>
        </w:rPr>
        <w:t xml:space="preserve">evolved </w:t>
      </w:r>
      <w:r>
        <w:rPr>
          <w:i/>
          <w:color w:val="6FB0CF"/>
          <w:spacing w:val="1"/>
        </w:rPr>
        <w:t xml:space="preserve"> </w:t>
      </w:r>
      <w:r>
        <w:rPr>
          <w:i/>
          <w:color w:val="6FB0CF"/>
        </w:rPr>
        <w:t>to</w:t>
      </w:r>
      <w:r>
        <w:rPr>
          <w:i/>
          <w:color w:val="6FB0CF"/>
          <w:spacing w:val="22"/>
        </w:rPr>
        <w:t xml:space="preserve"> </w:t>
      </w:r>
      <w:r>
        <w:rPr>
          <w:i/>
          <w:color w:val="6FB0CF"/>
        </w:rPr>
        <w:t>the</w:t>
      </w:r>
      <w:r>
        <w:rPr>
          <w:i/>
          <w:color w:val="6FB0CF"/>
          <w:spacing w:val="36"/>
        </w:rPr>
        <w:t xml:space="preserve"> </w:t>
      </w:r>
      <w:r>
        <w:rPr>
          <w:i/>
          <w:color w:val="6FB0CF"/>
        </w:rPr>
        <w:t>point</w:t>
      </w:r>
      <w:r>
        <w:rPr>
          <w:i/>
          <w:color w:val="6FB0CF"/>
          <w:spacing w:val="47"/>
        </w:rPr>
        <w:t xml:space="preserve"> </w:t>
      </w:r>
      <w:r>
        <w:rPr>
          <w:i/>
          <w:color w:val="6FB0CF"/>
          <w:w w:val="115"/>
        </w:rPr>
        <w:t xml:space="preserve">that </w:t>
      </w:r>
      <w:r>
        <w:rPr>
          <w:i/>
          <w:color w:val="6FB0CF"/>
        </w:rPr>
        <w:t>you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can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even</w:t>
      </w:r>
      <w:r>
        <w:rPr>
          <w:i/>
          <w:color w:val="6FB0CF"/>
          <w:spacing w:val="39"/>
        </w:rPr>
        <w:t xml:space="preserve"> </w:t>
      </w:r>
      <w:r>
        <w:rPr>
          <w:i/>
          <w:color w:val="6FB0CF"/>
          <w:w w:val="110"/>
        </w:rPr>
        <w:t>orchestrate</w:t>
      </w:r>
      <w:r>
        <w:rPr>
          <w:i/>
          <w:color w:val="6FB0CF"/>
          <w:spacing w:val="-3"/>
          <w:w w:val="110"/>
        </w:rPr>
        <w:t xml:space="preserve"> </w:t>
      </w:r>
      <w:r>
        <w:rPr>
          <w:i/>
          <w:color w:val="6FB0CF"/>
        </w:rPr>
        <w:t>the</w:t>
      </w:r>
      <w:r>
        <w:rPr>
          <w:i/>
          <w:color w:val="6FB0CF"/>
          <w:spacing w:val="36"/>
        </w:rPr>
        <w:t xml:space="preserve"> </w:t>
      </w:r>
      <w:r>
        <w:rPr>
          <w:i/>
          <w:color w:val="6FB0CF"/>
          <w:w w:val="112"/>
        </w:rPr>
        <w:t>deployment</w:t>
      </w:r>
      <w:r>
        <w:rPr>
          <w:i/>
          <w:color w:val="6FB0CF"/>
          <w:spacing w:val="-4"/>
          <w:w w:val="112"/>
        </w:rPr>
        <w:t xml:space="preserve"> </w:t>
      </w:r>
      <w:r>
        <w:rPr>
          <w:i/>
          <w:color w:val="6FB0CF"/>
        </w:rPr>
        <w:t>of</w:t>
      </w:r>
      <w:r>
        <w:rPr>
          <w:i/>
          <w:color w:val="6FB0CF"/>
          <w:spacing w:val="21"/>
        </w:rPr>
        <w:t xml:space="preserve"> </w:t>
      </w:r>
      <w:r>
        <w:rPr>
          <w:i/>
          <w:color w:val="6FB0CF"/>
        </w:rPr>
        <w:t>your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  <w:w w:val="109"/>
        </w:rPr>
        <w:t>software.</w:t>
      </w:r>
      <w:r>
        <w:rPr>
          <w:i/>
          <w:color w:val="6FB0CF"/>
          <w:spacing w:val="-3"/>
          <w:w w:val="109"/>
        </w:rPr>
        <w:t xml:space="preserve"> </w:t>
      </w:r>
      <w:r>
        <w:rPr>
          <w:i/>
          <w:color w:val="6FB0CF"/>
        </w:rPr>
        <w:t>Are</w:t>
      </w:r>
      <w:r>
        <w:rPr>
          <w:i/>
          <w:color w:val="6FB0CF"/>
          <w:spacing w:val="2"/>
        </w:rPr>
        <w:t xml:space="preserve"> </w:t>
      </w:r>
      <w:r>
        <w:rPr>
          <w:i/>
          <w:color w:val="6FB0CF"/>
        </w:rPr>
        <w:t>you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writing</w:t>
      </w:r>
      <w:r>
        <w:rPr>
          <w:i/>
          <w:color w:val="6FB0CF"/>
          <w:spacing w:val="25"/>
        </w:rPr>
        <w:t xml:space="preserve"> </w:t>
      </w:r>
      <w:r>
        <w:rPr>
          <w:i/>
          <w:color w:val="6FB0CF"/>
          <w:w w:val="112"/>
        </w:rPr>
        <w:t>a</w:t>
      </w:r>
    </w:p>
    <w:p w:rsidR="005F534F" w:rsidRDefault="00E529A0">
      <w:pPr>
        <w:spacing w:before="3" w:line="333" w:lineRule="auto"/>
        <w:ind w:right="537"/>
      </w:pPr>
      <w:r>
        <w:rPr>
          <w:i/>
          <w:color w:val="6FB0CF"/>
        </w:rPr>
        <w:t>web</w:t>
      </w:r>
      <w:r>
        <w:rPr>
          <w:i/>
          <w:color w:val="6FB0CF"/>
          <w:spacing w:val="37"/>
        </w:rPr>
        <w:t xml:space="preserve"> </w:t>
      </w:r>
      <w:r>
        <w:rPr>
          <w:i/>
          <w:color w:val="6FB0CF"/>
          <w:w w:val="108"/>
        </w:rPr>
        <w:t>application</w:t>
      </w:r>
      <w:r>
        <w:rPr>
          <w:i/>
          <w:color w:val="6FB0CF"/>
          <w:spacing w:val="-2"/>
          <w:w w:val="108"/>
        </w:rPr>
        <w:t xml:space="preserve"> </w:t>
      </w:r>
      <w:r>
        <w:rPr>
          <w:i/>
          <w:color w:val="6FB0CF"/>
        </w:rPr>
        <w:t>that</w:t>
      </w:r>
      <w:r>
        <w:rPr>
          <w:i/>
          <w:color w:val="6FB0CF"/>
          <w:spacing w:val="49"/>
        </w:rPr>
        <w:t xml:space="preserve"> </w:t>
      </w:r>
      <w:r>
        <w:rPr>
          <w:i/>
          <w:color w:val="6FB0CF"/>
        </w:rPr>
        <w:t>you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also</w:t>
      </w:r>
      <w:r>
        <w:rPr>
          <w:i/>
          <w:color w:val="6FB0CF"/>
          <w:spacing w:val="29"/>
        </w:rPr>
        <w:t xml:space="preserve"> </w:t>
      </w:r>
      <w:r>
        <w:rPr>
          <w:i/>
          <w:color w:val="6FB0CF"/>
        </w:rPr>
        <w:t>run</w:t>
      </w:r>
      <w:r>
        <w:rPr>
          <w:i/>
          <w:color w:val="6FB0CF"/>
          <w:spacing w:val="33"/>
        </w:rPr>
        <w:t xml:space="preserve"> </w:t>
      </w:r>
      <w:r>
        <w:rPr>
          <w:i/>
          <w:color w:val="6FB0CF"/>
        </w:rPr>
        <w:t>in</w:t>
      </w:r>
      <w:r>
        <w:rPr>
          <w:i/>
          <w:color w:val="6FB0CF"/>
          <w:spacing w:val="11"/>
        </w:rPr>
        <w:t xml:space="preserve"> </w:t>
      </w:r>
      <w:r>
        <w:rPr>
          <w:i/>
          <w:color w:val="6FB0CF"/>
        </w:rPr>
        <w:t>testing,</w:t>
      </w:r>
      <w:r>
        <w:rPr>
          <w:i/>
          <w:color w:val="6FB0CF"/>
          <w:spacing w:val="43"/>
        </w:rPr>
        <w:t xml:space="preserve"> </w:t>
      </w:r>
      <w:r>
        <w:rPr>
          <w:i/>
          <w:color w:val="6FB0CF"/>
        </w:rPr>
        <w:t>QA</w:t>
      </w:r>
      <w:r>
        <w:rPr>
          <w:i/>
          <w:color w:val="6FB0CF"/>
          <w:spacing w:val="-11"/>
        </w:rPr>
        <w:t xml:space="preserve"> </w:t>
      </w:r>
      <w:r>
        <w:rPr>
          <w:i/>
          <w:color w:val="6FB0CF"/>
        </w:rPr>
        <w:t>and</w:t>
      </w:r>
      <w:r>
        <w:rPr>
          <w:i/>
          <w:color w:val="6FB0CF"/>
          <w:spacing w:val="44"/>
        </w:rPr>
        <w:t xml:space="preserve"> </w:t>
      </w:r>
      <w:r>
        <w:rPr>
          <w:i/>
          <w:color w:val="6FB0CF"/>
          <w:w w:val="110"/>
        </w:rPr>
        <w:t>production</w:t>
      </w:r>
      <w:r>
        <w:rPr>
          <w:i/>
          <w:color w:val="6FB0CF"/>
          <w:spacing w:val="-3"/>
          <w:w w:val="110"/>
        </w:rPr>
        <w:t xml:space="preserve"> </w:t>
      </w:r>
      <w:r>
        <w:rPr>
          <w:i/>
          <w:color w:val="6FB0CF"/>
          <w:w w:val="109"/>
        </w:rPr>
        <w:t xml:space="preserve">environments? </w:t>
      </w:r>
      <w:r>
        <w:rPr>
          <w:i/>
          <w:color w:val="6FB0CF"/>
          <w:w w:val="101"/>
        </w:rPr>
        <w:t>Let</w:t>
      </w:r>
      <w:r>
        <w:rPr>
          <w:i/>
          <w:color w:val="6FB0CF"/>
          <w:spacing w:val="2"/>
        </w:rPr>
        <w:t xml:space="preserve"> </w:t>
      </w:r>
      <w:r>
        <w:rPr>
          <w:i/>
          <w:color w:val="6FB0CF"/>
        </w:rPr>
        <w:t>your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shiny</w:t>
      </w:r>
      <w:r>
        <w:rPr>
          <w:i/>
          <w:color w:val="6FB0CF"/>
          <w:spacing w:val="36"/>
        </w:rPr>
        <w:t xml:space="preserve"> </w:t>
      </w:r>
      <w:r>
        <w:rPr>
          <w:i/>
          <w:color w:val="6FB0CF"/>
          <w:w w:val="85"/>
        </w:rPr>
        <w:t>CI</w:t>
      </w:r>
      <w:r>
        <w:rPr>
          <w:i/>
          <w:color w:val="6FB0CF"/>
          <w:spacing w:val="9"/>
          <w:w w:val="85"/>
        </w:rPr>
        <w:t xml:space="preserve"> </w:t>
      </w:r>
      <w:r>
        <w:rPr>
          <w:i/>
          <w:color w:val="6FB0CF"/>
        </w:rPr>
        <w:t>server</w:t>
      </w:r>
      <w:r>
        <w:rPr>
          <w:i/>
          <w:color w:val="6FB0CF"/>
          <w:spacing w:val="32"/>
        </w:rPr>
        <w:t xml:space="preserve"> </w:t>
      </w:r>
      <w:r>
        <w:rPr>
          <w:i/>
          <w:color w:val="6FB0CF"/>
        </w:rPr>
        <w:t xml:space="preserve">handle </w:t>
      </w:r>
      <w:r>
        <w:rPr>
          <w:i/>
          <w:color w:val="6FB0CF"/>
          <w:spacing w:val="12"/>
        </w:rPr>
        <w:t xml:space="preserve"> </w:t>
      </w:r>
      <w:r>
        <w:rPr>
          <w:i/>
          <w:color w:val="6FB0CF"/>
        </w:rPr>
        <w:t>the</w:t>
      </w:r>
      <w:r>
        <w:rPr>
          <w:i/>
          <w:color w:val="6FB0CF"/>
          <w:spacing w:val="36"/>
        </w:rPr>
        <w:t xml:space="preserve"> </w:t>
      </w:r>
      <w:r>
        <w:rPr>
          <w:i/>
          <w:color w:val="6FB0CF"/>
          <w:w w:val="112"/>
        </w:rPr>
        <w:t>deployments</w:t>
      </w:r>
      <w:r>
        <w:rPr>
          <w:i/>
          <w:color w:val="6FB0CF"/>
          <w:spacing w:val="-4"/>
          <w:w w:val="112"/>
        </w:rPr>
        <w:t xml:space="preserve"> </w:t>
      </w:r>
      <w:r>
        <w:rPr>
          <w:i/>
          <w:color w:val="6FB0CF"/>
        </w:rPr>
        <w:t>as</w:t>
      </w:r>
      <w:r>
        <w:rPr>
          <w:i/>
          <w:color w:val="6FB0CF"/>
          <w:spacing w:val="22"/>
        </w:rPr>
        <w:t xml:space="preserve"> </w:t>
      </w:r>
      <w:r>
        <w:rPr>
          <w:i/>
          <w:color w:val="6FB0CF"/>
        </w:rPr>
        <w:t>well.</w:t>
      </w:r>
      <w:r>
        <w:rPr>
          <w:i/>
          <w:color w:val="6FB0CF"/>
          <w:spacing w:val="13"/>
        </w:rPr>
        <w:t xml:space="preserve"> </w:t>
      </w:r>
      <w:r>
        <w:rPr>
          <w:i/>
          <w:color w:val="6FB0CF"/>
        </w:rPr>
        <w:t>With</w:t>
      </w:r>
      <w:r>
        <w:rPr>
          <w:i/>
          <w:color w:val="6FB0CF"/>
          <w:spacing w:val="25"/>
        </w:rPr>
        <w:t xml:space="preserve"> </w:t>
      </w:r>
      <w:r>
        <w:rPr>
          <w:i/>
          <w:color w:val="6FB0CF"/>
        </w:rPr>
        <w:t>a</w:t>
      </w:r>
      <w:r>
        <w:rPr>
          <w:i/>
          <w:color w:val="6FB0CF"/>
          <w:spacing w:val="14"/>
        </w:rPr>
        <w:t xml:space="preserve"> </w:t>
      </w:r>
      <w:r>
        <w:rPr>
          <w:i/>
          <w:color w:val="6FB0CF"/>
        </w:rPr>
        <w:t>library</w:t>
      </w:r>
      <w:r>
        <w:rPr>
          <w:i/>
          <w:color w:val="6FB0CF"/>
          <w:spacing w:val="24"/>
        </w:rPr>
        <w:t xml:space="preserve"> </w:t>
      </w:r>
      <w:r>
        <w:rPr>
          <w:i/>
          <w:color w:val="6FB0CF"/>
        </w:rPr>
        <w:t>of</w:t>
      </w:r>
      <w:r>
        <w:rPr>
          <w:i/>
          <w:color w:val="6FB0CF"/>
          <w:spacing w:val="21"/>
        </w:rPr>
        <w:t xml:space="preserve"> </w:t>
      </w:r>
      <w:r>
        <w:rPr>
          <w:i/>
          <w:color w:val="6FB0CF"/>
          <w:w w:val="105"/>
        </w:rPr>
        <w:t xml:space="preserve">ever- </w:t>
      </w:r>
      <w:r>
        <w:rPr>
          <w:i/>
          <w:color w:val="6FB0CF"/>
        </w:rPr>
        <w:t>evolving</w:t>
      </w:r>
      <w:r>
        <w:rPr>
          <w:i/>
          <w:color w:val="6FB0CF"/>
          <w:spacing w:val="36"/>
        </w:rPr>
        <w:t xml:space="preserve"> </w:t>
      </w:r>
      <w:r>
        <w:rPr>
          <w:i/>
          <w:color w:val="6FB0CF"/>
        </w:rPr>
        <w:t>plugins,</w:t>
      </w:r>
      <w:r>
        <w:rPr>
          <w:i/>
          <w:color w:val="6FB0CF"/>
          <w:spacing w:val="40"/>
        </w:rPr>
        <w:t xml:space="preserve"> </w:t>
      </w:r>
      <w:r>
        <w:rPr>
          <w:i/>
          <w:color w:val="6FB0CF"/>
          <w:w w:val="85"/>
        </w:rPr>
        <w:t>CI</w:t>
      </w:r>
      <w:r>
        <w:rPr>
          <w:i/>
          <w:color w:val="6FB0CF"/>
          <w:spacing w:val="9"/>
          <w:w w:val="85"/>
        </w:rPr>
        <w:t xml:space="preserve"> </w:t>
      </w:r>
      <w:r>
        <w:rPr>
          <w:i/>
          <w:color w:val="6FB0CF"/>
        </w:rPr>
        <w:t>servers</w:t>
      </w:r>
      <w:r>
        <w:rPr>
          <w:i/>
          <w:color w:val="6FB0CF"/>
          <w:spacing w:val="42"/>
        </w:rPr>
        <w:t xml:space="preserve"> </w:t>
      </w:r>
      <w:r>
        <w:rPr>
          <w:i/>
          <w:color w:val="6FB0CF"/>
        </w:rPr>
        <w:t>can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now</w:t>
      </w:r>
      <w:r>
        <w:rPr>
          <w:i/>
          <w:color w:val="6FB0CF"/>
          <w:spacing w:val="39"/>
        </w:rPr>
        <w:t xml:space="preserve"> </w:t>
      </w:r>
      <w:r>
        <w:rPr>
          <w:i/>
          <w:color w:val="6FB0CF"/>
        </w:rPr>
        <w:t>be</w:t>
      </w:r>
      <w:r>
        <w:rPr>
          <w:i/>
          <w:color w:val="6FB0CF"/>
          <w:spacing w:val="27"/>
        </w:rPr>
        <w:t xml:space="preserve"> </w:t>
      </w:r>
      <w:r>
        <w:rPr>
          <w:i/>
          <w:color w:val="6FB0CF"/>
        </w:rPr>
        <w:t>used</w:t>
      </w:r>
      <w:r>
        <w:rPr>
          <w:i/>
          <w:color w:val="6FB0CF"/>
          <w:spacing w:val="50"/>
        </w:rPr>
        <w:t xml:space="preserve"> </w:t>
      </w:r>
      <w:r>
        <w:rPr>
          <w:i/>
          <w:color w:val="6FB0CF"/>
        </w:rPr>
        <w:t>for</w:t>
      </w:r>
      <w:r>
        <w:rPr>
          <w:i/>
          <w:color w:val="6FB0CF"/>
          <w:spacing w:val="21"/>
        </w:rPr>
        <w:t xml:space="preserve"> </w:t>
      </w:r>
      <w:r>
        <w:rPr>
          <w:i/>
          <w:color w:val="6FB0CF"/>
          <w:w w:val="110"/>
        </w:rPr>
        <w:t>almost</w:t>
      </w:r>
      <w:r>
        <w:rPr>
          <w:i/>
          <w:color w:val="6FB0CF"/>
          <w:spacing w:val="8"/>
          <w:w w:val="110"/>
        </w:rPr>
        <w:t xml:space="preserve"> </w:t>
      </w:r>
      <w:r>
        <w:rPr>
          <w:i/>
          <w:color w:val="6FB0CF"/>
          <w:w w:val="110"/>
        </w:rPr>
        <w:t>anything</w:t>
      </w:r>
      <w:r>
        <w:rPr>
          <w:i/>
          <w:color w:val="6FB0CF"/>
          <w:spacing w:val="-10"/>
          <w:w w:val="110"/>
        </w:rPr>
        <w:t xml:space="preserve"> </w:t>
      </w:r>
      <w:r>
        <w:rPr>
          <w:i/>
          <w:color w:val="6FB0CF"/>
        </w:rPr>
        <w:t>that</w:t>
      </w:r>
      <w:r>
        <w:rPr>
          <w:i/>
          <w:color w:val="6FB0CF"/>
          <w:spacing w:val="49"/>
        </w:rPr>
        <w:t xml:space="preserve"> </w:t>
      </w:r>
      <w:r>
        <w:rPr>
          <w:i/>
          <w:color w:val="6FB0CF"/>
        </w:rPr>
        <w:t xml:space="preserve">needs </w:t>
      </w:r>
      <w:r>
        <w:rPr>
          <w:i/>
          <w:color w:val="6FB0CF"/>
          <w:spacing w:val="7"/>
        </w:rPr>
        <w:t xml:space="preserve"> </w:t>
      </w:r>
      <w:r>
        <w:rPr>
          <w:i/>
          <w:color w:val="6FB0CF"/>
        </w:rPr>
        <w:t>to</w:t>
      </w:r>
      <w:r>
        <w:rPr>
          <w:i/>
          <w:color w:val="6FB0CF"/>
          <w:spacing w:val="22"/>
        </w:rPr>
        <w:t xml:space="preserve"> </w:t>
      </w:r>
      <w:r>
        <w:rPr>
          <w:i/>
          <w:color w:val="6FB0CF"/>
          <w:w w:val="113"/>
        </w:rPr>
        <w:t xml:space="preserve">be </w:t>
      </w:r>
      <w:r>
        <w:rPr>
          <w:i/>
          <w:color w:val="6FB0CF"/>
          <w:w w:val="115"/>
        </w:rPr>
        <w:t>automated</w:t>
      </w:r>
      <w:r>
        <w:rPr>
          <w:i/>
          <w:color w:val="6FB0CF"/>
          <w:spacing w:val="-6"/>
          <w:w w:val="115"/>
        </w:rPr>
        <w:t xml:space="preserve"> </w:t>
      </w:r>
      <w:r>
        <w:rPr>
          <w:i/>
          <w:color w:val="6FB0CF"/>
        </w:rPr>
        <w:t>(however,</w:t>
      </w:r>
      <w:r>
        <w:rPr>
          <w:i/>
          <w:color w:val="6FB0CF"/>
          <w:spacing w:val="50"/>
        </w:rPr>
        <w:t xml:space="preserve"> </w:t>
      </w:r>
      <w:r>
        <w:rPr>
          <w:i/>
          <w:color w:val="6FB0CF"/>
        </w:rPr>
        <w:t>walking</w:t>
      </w:r>
      <w:r>
        <w:rPr>
          <w:i/>
          <w:color w:val="6FB0CF"/>
          <w:spacing w:val="40"/>
        </w:rPr>
        <w:t xml:space="preserve"> </w:t>
      </w:r>
      <w:r>
        <w:rPr>
          <w:i/>
          <w:color w:val="6FB0CF"/>
        </w:rPr>
        <w:t>your</w:t>
      </w:r>
      <w:r>
        <w:rPr>
          <w:i/>
          <w:color w:val="6FB0CF"/>
          <w:spacing w:val="31"/>
        </w:rPr>
        <w:t xml:space="preserve"> </w:t>
      </w:r>
      <w:r>
        <w:rPr>
          <w:i/>
          <w:color w:val="6FB0CF"/>
        </w:rPr>
        <w:t>dog</w:t>
      </w:r>
      <w:r>
        <w:rPr>
          <w:i/>
          <w:color w:val="6FB0CF"/>
          <w:spacing w:val="29"/>
        </w:rPr>
        <w:t xml:space="preserve"> </w:t>
      </w:r>
      <w:r>
        <w:rPr>
          <w:i/>
          <w:color w:val="6FB0CF"/>
        </w:rPr>
        <w:t>is</w:t>
      </w:r>
      <w:r>
        <w:rPr>
          <w:i/>
          <w:color w:val="6FB0CF"/>
          <w:spacing w:val="5"/>
        </w:rPr>
        <w:t xml:space="preserve"> </w:t>
      </w:r>
      <w:r>
        <w:rPr>
          <w:i/>
          <w:color w:val="6FB0CF"/>
        </w:rPr>
        <w:t>still</w:t>
      </w:r>
      <w:r>
        <w:rPr>
          <w:i/>
          <w:color w:val="6FB0CF"/>
          <w:spacing w:val="5"/>
        </w:rPr>
        <w:t xml:space="preserve"> </w:t>
      </w:r>
      <w:r>
        <w:rPr>
          <w:i/>
          <w:color w:val="6FB0CF"/>
        </w:rPr>
        <w:t>a</w:t>
      </w:r>
      <w:r>
        <w:rPr>
          <w:i/>
          <w:color w:val="6FB0CF"/>
          <w:spacing w:val="14"/>
        </w:rPr>
        <w:t xml:space="preserve"> </w:t>
      </w:r>
      <w:r>
        <w:rPr>
          <w:i/>
          <w:color w:val="6FB0CF"/>
        </w:rPr>
        <w:t>couple</w:t>
      </w:r>
      <w:r>
        <w:rPr>
          <w:i/>
          <w:color w:val="6FB0CF"/>
          <w:spacing w:val="50"/>
        </w:rPr>
        <w:t xml:space="preserve"> </w:t>
      </w:r>
      <w:r>
        <w:rPr>
          <w:i/>
          <w:color w:val="6FB0CF"/>
        </w:rPr>
        <w:t>years</w:t>
      </w:r>
      <w:r>
        <w:rPr>
          <w:i/>
          <w:color w:val="6FB0CF"/>
          <w:spacing w:val="37"/>
        </w:rPr>
        <w:t xml:space="preserve"> </w:t>
      </w:r>
      <w:r>
        <w:rPr>
          <w:i/>
          <w:color w:val="6FB0CF"/>
          <w:w w:val="105"/>
        </w:rPr>
        <w:t>away).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spacing w:line="333" w:lineRule="auto"/>
        <w:ind w:right="706"/>
        <w:sectPr w:rsidR="005F534F">
          <w:type w:val="continuous"/>
          <w:pgSz w:w="16840" w:h="11920" w:orient="landscape"/>
          <w:pgMar w:top="1080" w:right="580" w:bottom="280" w:left="620" w:header="720" w:footer="720" w:gutter="0"/>
          <w:cols w:num="2" w:space="720" w:equalWidth="0">
            <w:col w:w="7624" w:space="326"/>
            <w:col w:w="7690"/>
          </w:cols>
        </w:sectPr>
      </w:pPr>
      <w:r>
        <w:rPr>
          <w:color w:val="404042"/>
        </w:rPr>
        <w:t>If</w:t>
      </w:r>
      <w:r>
        <w:rPr>
          <w:color w:val="404042"/>
          <w:spacing w:val="-9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5"/>
        </w:rPr>
        <w:t>are</w:t>
      </w:r>
      <w:r>
        <w:rPr>
          <w:color w:val="404042"/>
          <w:spacing w:val="19"/>
          <w:w w:val="115"/>
        </w:rPr>
        <w:t xml:space="preserve"> </w:t>
      </w:r>
      <w:r>
        <w:rPr>
          <w:color w:val="404042"/>
          <w:w w:val="115"/>
        </w:rPr>
        <w:t>at</w:t>
      </w:r>
      <w:r>
        <w:rPr>
          <w:color w:val="404042"/>
          <w:spacing w:val="10"/>
          <w:w w:val="115"/>
        </w:rPr>
        <w:t xml:space="preserve"> </w:t>
      </w:r>
      <w:r>
        <w:rPr>
          <w:color w:val="404042"/>
          <w:w w:val="115"/>
        </w:rPr>
        <w:t>least</w:t>
      </w:r>
      <w:r>
        <w:rPr>
          <w:color w:val="404042"/>
          <w:spacing w:val="13"/>
          <w:w w:val="115"/>
        </w:rPr>
        <w:t xml:space="preserve"> </w:t>
      </w:r>
      <w:r>
        <w:rPr>
          <w:color w:val="404042"/>
          <w:w w:val="115"/>
        </w:rPr>
        <w:t>partially</w:t>
      </w:r>
      <w:r>
        <w:rPr>
          <w:color w:val="404042"/>
          <w:spacing w:val="-25"/>
          <w:w w:val="115"/>
        </w:rPr>
        <w:t xml:space="preserve"> </w:t>
      </w:r>
      <w:r>
        <w:rPr>
          <w:color w:val="404042"/>
          <w:w w:val="115"/>
        </w:rPr>
        <w:t>convinced,</w:t>
      </w:r>
      <w:r>
        <w:rPr>
          <w:color w:val="404042"/>
          <w:spacing w:val="-23"/>
          <w:w w:val="115"/>
        </w:rPr>
        <w:t xml:space="preserve"> </w:t>
      </w:r>
      <w:r>
        <w:rPr>
          <w:color w:val="404042"/>
          <w:w w:val="115"/>
        </w:rPr>
        <w:t>then</w:t>
      </w:r>
      <w:r>
        <w:rPr>
          <w:color w:val="404042"/>
          <w:spacing w:val="25"/>
          <w:w w:val="115"/>
        </w:rPr>
        <w:t xml:space="preserve"> </w:t>
      </w:r>
      <w:r>
        <w:rPr>
          <w:color w:val="404042"/>
          <w:w w:val="115"/>
        </w:rPr>
        <w:t>check</w:t>
      </w:r>
      <w:r>
        <w:rPr>
          <w:color w:val="404042"/>
          <w:spacing w:val="-15"/>
          <w:w w:val="115"/>
        </w:rPr>
        <w:t xml:space="preserve"> </w:t>
      </w:r>
      <w:r>
        <w:rPr>
          <w:color w:val="404042"/>
        </w:rPr>
        <w:t xml:space="preserve">out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 xml:space="preserve">our </w:t>
      </w:r>
      <w:r>
        <w:rPr>
          <w:color w:val="404042"/>
          <w:spacing w:val="8"/>
        </w:rPr>
        <w:t xml:space="preserve"> </w:t>
      </w:r>
      <w:r>
        <w:rPr>
          <w:color w:val="404042"/>
          <w:w w:val="117"/>
        </w:rPr>
        <w:t xml:space="preserve">next section, </w:t>
      </w:r>
      <w:r>
        <w:rPr>
          <w:color w:val="404042"/>
          <w:w w:val="114"/>
        </w:rPr>
        <w:t>which</w:t>
      </w:r>
      <w:r>
        <w:rPr>
          <w:color w:val="404042"/>
          <w:spacing w:val="-20"/>
          <w:w w:val="114"/>
        </w:rPr>
        <w:t xml:space="preserve"> </w:t>
      </w:r>
      <w:r>
        <w:rPr>
          <w:color w:val="404042"/>
          <w:w w:val="114"/>
        </w:rPr>
        <w:t>shows</w:t>
      </w:r>
      <w:r>
        <w:rPr>
          <w:color w:val="404042"/>
          <w:spacing w:val="10"/>
          <w:w w:val="114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how </w:t>
      </w:r>
      <w:r>
        <w:rPr>
          <w:color w:val="404042"/>
          <w:spacing w:val="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get</w:t>
      </w:r>
      <w:r>
        <w:rPr>
          <w:color w:val="404042"/>
          <w:spacing w:val="48"/>
        </w:rPr>
        <w:t xml:space="preserve"> </w:t>
      </w:r>
      <w:r>
        <w:rPr>
          <w:color w:val="404042"/>
          <w:w w:val="124"/>
        </w:rPr>
        <w:t>started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 xml:space="preserve">right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 xml:space="preserve">away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>with</w:t>
      </w:r>
      <w:r>
        <w:rPr>
          <w:color w:val="404042"/>
          <w:spacing w:val="45"/>
        </w:rPr>
        <w:t xml:space="preserve"> </w:t>
      </w:r>
      <w:r>
        <w:rPr>
          <w:color w:val="404042"/>
        </w:rPr>
        <w:t>3</w:t>
      </w:r>
      <w:r>
        <w:rPr>
          <w:color w:val="404042"/>
          <w:spacing w:val="16"/>
        </w:rPr>
        <w:t xml:space="preserve"> </w:t>
      </w:r>
      <w:r>
        <w:rPr>
          <w:color w:val="404042"/>
          <w:w w:val="119"/>
        </w:rPr>
        <w:t>popular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5"/>
        </w:rPr>
        <w:t xml:space="preserve">tools: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18"/>
        </w:rPr>
        <w:t>(created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0"/>
        </w:rPr>
        <w:t>Kohsuke</w:t>
      </w:r>
      <w:r>
        <w:rPr>
          <w:color w:val="404042"/>
          <w:spacing w:val="11"/>
          <w:w w:val="110"/>
        </w:rPr>
        <w:t xml:space="preserve"> </w:t>
      </w:r>
      <w:r>
        <w:rPr>
          <w:color w:val="404042"/>
          <w:w w:val="110"/>
        </w:rPr>
        <w:t>Kawaguchi),</w:t>
      </w:r>
      <w:r>
        <w:rPr>
          <w:color w:val="404042"/>
          <w:spacing w:val="-24"/>
          <w:w w:val="110"/>
        </w:rPr>
        <w:t xml:space="preserve"> </w:t>
      </w:r>
      <w:r>
        <w:rPr>
          <w:color w:val="404042"/>
          <w:w w:val="110"/>
        </w:rPr>
        <w:t>Bamboo</w:t>
      </w:r>
      <w:r>
        <w:rPr>
          <w:color w:val="404042"/>
          <w:spacing w:val="38"/>
          <w:w w:val="110"/>
        </w:rPr>
        <w:t xml:space="preserve"> </w:t>
      </w:r>
      <w:r>
        <w:rPr>
          <w:color w:val="404042"/>
          <w:w w:val="110"/>
        </w:rPr>
        <w:t>(Atlassian)</w:t>
      </w:r>
      <w:r>
        <w:rPr>
          <w:color w:val="404042"/>
          <w:spacing w:val="-21"/>
          <w:w w:val="110"/>
        </w:rPr>
        <w:t xml:space="preserve"> </w:t>
      </w:r>
      <w:r>
        <w:rPr>
          <w:color w:val="404042"/>
          <w:w w:val="110"/>
        </w:rPr>
        <w:t>and</w:t>
      </w:r>
      <w:r>
        <w:rPr>
          <w:color w:val="404042"/>
          <w:spacing w:val="34"/>
          <w:w w:val="110"/>
        </w:rPr>
        <w:t xml:space="preserve"> </w:t>
      </w:r>
      <w:r>
        <w:rPr>
          <w:color w:val="404042"/>
          <w:w w:val="110"/>
        </w:rPr>
        <w:t xml:space="preserve">TeamCity </w:t>
      </w:r>
      <w:r>
        <w:rPr>
          <w:color w:val="404042"/>
          <w:w w:val="107"/>
        </w:rPr>
        <w:t>(JetBrains).</w:t>
      </w:r>
    </w:p>
    <w:p w:rsidR="005F534F" w:rsidRDefault="00E529A0">
      <w:pPr>
        <w:spacing w:before="6" w:line="400" w:lineRule="exact"/>
        <w:ind w:left="514"/>
        <w:rPr>
          <w:sz w:val="36"/>
          <w:szCs w:val="36"/>
        </w:rPr>
      </w:pPr>
      <w:r>
        <w:rPr>
          <w:b/>
          <w:color w:val="7CB6D3"/>
          <w:spacing w:val="-4"/>
          <w:w w:val="116"/>
          <w:position w:val="-1"/>
          <w:sz w:val="36"/>
          <w:szCs w:val="36"/>
        </w:rPr>
        <w:lastRenderedPageBreak/>
        <w:t>Jenkins</w:t>
      </w:r>
    </w:p>
    <w:p w:rsidR="005F534F" w:rsidRDefault="005F534F">
      <w:pPr>
        <w:spacing w:line="140" w:lineRule="exact"/>
        <w:rPr>
          <w:sz w:val="15"/>
          <w:szCs w:val="15"/>
        </w:rPr>
      </w:pPr>
    </w:p>
    <w:p w:rsidR="005F534F" w:rsidRDefault="00E529A0">
      <w:pPr>
        <w:spacing w:before="30"/>
        <w:ind w:left="514"/>
      </w:pP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very</w:t>
      </w:r>
      <w:r>
        <w:rPr>
          <w:color w:val="404042"/>
          <w:spacing w:val="41"/>
        </w:rPr>
        <w:t xml:space="preserve"> </w:t>
      </w:r>
      <w:r>
        <w:rPr>
          <w:color w:val="404042"/>
          <w:w w:val="121"/>
        </w:rPr>
        <w:t>popular</w:t>
      </w:r>
      <w:r>
        <w:rPr>
          <w:color w:val="404042"/>
          <w:spacing w:val="-21"/>
          <w:w w:val="121"/>
        </w:rPr>
        <w:t xml:space="preserve"> </w:t>
      </w:r>
      <w:r>
        <w:rPr>
          <w:color w:val="404042"/>
          <w:w w:val="121"/>
        </w:rPr>
        <w:t>free</w:t>
      </w:r>
      <w:r>
        <w:rPr>
          <w:color w:val="404042"/>
          <w:spacing w:val="-12"/>
          <w:w w:val="121"/>
        </w:rPr>
        <w:t xml:space="preserve"> </w:t>
      </w:r>
      <w:r>
        <w:rPr>
          <w:color w:val="404042"/>
          <w:w w:val="121"/>
        </w:rPr>
        <w:t>and</w:t>
      </w:r>
      <w:r>
        <w:rPr>
          <w:color w:val="404042"/>
          <w:spacing w:val="-3"/>
          <w:w w:val="121"/>
        </w:rPr>
        <w:t xml:space="preserve"> </w:t>
      </w:r>
      <w:r>
        <w:rPr>
          <w:color w:val="404042"/>
          <w:w w:val="121"/>
        </w:rPr>
        <w:t>open</w:t>
      </w:r>
      <w:r>
        <w:rPr>
          <w:color w:val="404042"/>
          <w:spacing w:val="-1"/>
          <w:w w:val="121"/>
        </w:rPr>
        <w:t xml:space="preserve"> </w:t>
      </w:r>
      <w:r>
        <w:rPr>
          <w:color w:val="404042"/>
          <w:w w:val="121"/>
        </w:rPr>
        <w:t>source</w:t>
      </w:r>
      <w:r>
        <w:rPr>
          <w:color w:val="404042"/>
          <w:spacing w:val="-14"/>
          <w:w w:val="121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20"/>
        </w:rPr>
        <w:t>server,</w:t>
      </w:r>
      <w:r>
        <w:rPr>
          <w:color w:val="404042"/>
          <w:spacing w:val="-24"/>
          <w:w w:val="120"/>
        </w:rPr>
        <w:t xml:space="preserve"> </w:t>
      </w:r>
      <w:r>
        <w:rPr>
          <w:color w:val="404042"/>
          <w:w w:val="120"/>
        </w:rPr>
        <w:t>started</w:t>
      </w:r>
      <w:r>
        <w:rPr>
          <w:color w:val="404042"/>
          <w:spacing w:val="13"/>
          <w:w w:val="120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3"/>
        </w:rPr>
        <w:t>single</w:t>
      </w:r>
      <w:r>
        <w:rPr>
          <w:color w:val="404042"/>
          <w:spacing w:val="-4"/>
          <w:w w:val="113"/>
        </w:rPr>
        <w:t xml:space="preserve"> </w:t>
      </w:r>
      <w:r>
        <w:rPr>
          <w:color w:val="404042"/>
          <w:w w:val="113"/>
        </w:rPr>
        <w:t>developer</w:t>
      </w:r>
      <w:r>
        <w:rPr>
          <w:color w:val="404042"/>
          <w:spacing w:val="35"/>
          <w:w w:val="113"/>
        </w:rPr>
        <w:t xml:space="preserve"> </w:t>
      </w:r>
      <w:r>
        <w:rPr>
          <w:color w:val="404042"/>
          <w:w w:val="113"/>
        </w:rPr>
        <w:t>(Kohsuke</w:t>
      </w:r>
    </w:p>
    <w:p w:rsidR="005F534F" w:rsidRDefault="00E529A0">
      <w:pPr>
        <w:spacing w:before="90"/>
        <w:ind w:left="514"/>
      </w:pPr>
      <w:r>
        <w:rPr>
          <w:color w:val="404042"/>
          <w:w w:val="108"/>
        </w:rPr>
        <w:t>Kawaguchi)</w:t>
      </w:r>
      <w:r>
        <w:rPr>
          <w:color w:val="404042"/>
          <w:spacing w:val="-2"/>
          <w:w w:val="108"/>
        </w:rPr>
        <w:t xml:space="preserve"> </w:t>
      </w:r>
      <w:r>
        <w:rPr>
          <w:color w:val="404042"/>
        </w:rPr>
        <w:t>over</w:t>
      </w:r>
      <w:r>
        <w:rPr>
          <w:color w:val="404042"/>
        </w:rPr>
        <w:t xml:space="preserve">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>7</w:t>
      </w:r>
      <w:r>
        <w:rPr>
          <w:color w:val="404042"/>
          <w:spacing w:val="16"/>
        </w:rPr>
        <w:t xml:space="preserve"> </w:t>
      </w:r>
      <w:r>
        <w:rPr>
          <w:color w:val="404042"/>
          <w:w w:val="118"/>
        </w:rPr>
        <w:t>years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 xml:space="preserve">ago </w:t>
      </w:r>
      <w:r>
        <w:rPr>
          <w:color w:val="404042"/>
          <w:spacing w:val="4"/>
        </w:rPr>
        <w:t xml:space="preserve"> </w:t>
      </w:r>
      <w:r>
        <w:rPr>
          <w:color w:val="404042"/>
          <w:w w:val="111"/>
        </w:rPr>
        <w:t>(under</w:t>
      </w:r>
      <w:r>
        <w:rPr>
          <w:color w:val="404042"/>
          <w:spacing w:val="38"/>
          <w:w w:val="111"/>
        </w:rPr>
        <w:t xml:space="preserve"> </w:t>
      </w:r>
      <w:r>
        <w:rPr>
          <w:color w:val="404042"/>
          <w:w w:val="111"/>
        </w:rPr>
        <w:t>the</w:t>
      </w:r>
      <w:r>
        <w:rPr>
          <w:color w:val="404042"/>
          <w:spacing w:val="31"/>
          <w:w w:val="111"/>
        </w:rPr>
        <w:t xml:space="preserve"> </w:t>
      </w:r>
      <w:r>
        <w:rPr>
          <w:color w:val="404042"/>
          <w:w w:val="111"/>
        </w:rPr>
        <w:t>name</w:t>
      </w:r>
      <w:r>
        <w:rPr>
          <w:color w:val="404042"/>
          <w:spacing w:val="48"/>
          <w:w w:val="111"/>
        </w:rPr>
        <w:t xml:space="preserve"> </w:t>
      </w:r>
      <w:r>
        <w:rPr>
          <w:color w:val="404042"/>
          <w:w w:val="111"/>
        </w:rPr>
        <w:t>“Hudson”</w:t>
      </w:r>
      <w:r>
        <w:rPr>
          <w:color w:val="404042"/>
          <w:spacing w:val="-19"/>
          <w:w w:val="111"/>
        </w:rPr>
        <w:t xml:space="preserve"> </w:t>
      </w:r>
      <w:r>
        <w:rPr>
          <w:color w:val="404042"/>
          <w:w w:val="111"/>
        </w:rPr>
        <w:t>at</w:t>
      </w:r>
      <w:r>
        <w:rPr>
          <w:color w:val="404042"/>
          <w:spacing w:val="18"/>
          <w:w w:val="111"/>
        </w:rPr>
        <w:t xml:space="preserve"> </w:t>
      </w:r>
      <w:r>
        <w:rPr>
          <w:color w:val="404042"/>
          <w:w w:val="111"/>
        </w:rPr>
        <w:t>that</w:t>
      </w:r>
      <w:r>
        <w:rPr>
          <w:color w:val="404042"/>
          <w:spacing w:val="38"/>
          <w:w w:val="111"/>
        </w:rPr>
        <w:t xml:space="preserve"> </w:t>
      </w:r>
      <w:r>
        <w:rPr>
          <w:color w:val="404042"/>
        </w:rPr>
        <w:t xml:space="preserve">time).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solid,  </w:t>
      </w:r>
      <w:r>
        <w:rPr>
          <w:color w:val="404042"/>
          <w:w w:val="120"/>
        </w:rPr>
        <w:t>stable</w:t>
      </w:r>
    </w:p>
    <w:p w:rsidR="005F534F" w:rsidRDefault="00E529A0">
      <w:pPr>
        <w:spacing w:before="90" w:line="333" w:lineRule="auto"/>
        <w:ind w:left="514" w:right="6077"/>
      </w:pP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highly</w:t>
      </w:r>
      <w:r>
        <w:rPr>
          <w:color w:val="404042"/>
          <w:spacing w:val="48"/>
        </w:rPr>
        <w:t xml:space="preserve"> </w:t>
      </w:r>
      <w:r>
        <w:rPr>
          <w:color w:val="404042"/>
          <w:w w:val="118"/>
        </w:rPr>
        <w:t>extendable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  <w:w w:val="118"/>
        </w:rPr>
        <w:t>piece</w:t>
      </w:r>
      <w:r>
        <w:rPr>
          <w:color w:val="404042"/>
          <w:spacing w:val="-15"/>
          <w:w w:val="118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software,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 xml:space="preserve">which </w:t>
      </w:r>
      <w:r>
        <w:rPr>
          <w:color w:val="404042"/>
          <w:spacing w:val="6"/>
        </w:rPr>
        <w:t xml:space="preserve"> </w:t>
      </w:r>
      <w:r>
        <w:rPr>
          <w:color w:val="404042"/>
          <w:w w:val="118"/>
        </w:rPr>
        <w:t>many</w:t>
      </w:r>
      <w:r>
        <w:rPr>
          <w:color w:val="404042"/>
          <w:spacing w:val="-11"/>
          <w:w w:val="118"/>
        </w:rPr>
        <w:t xml:space="preserve"> </w:t>
      </w:r>
      <w:r>
        <w:rPr>
          <w:color w:val="404042"/>
          <w:w w:val="118"/>
        </w:rPr>
        <w:t>developers</w:t>
      </w:r>
      <w:r>
        <w:rPr>
          <w:color w:val="404042"/>
          <w:spacing w:val="2"/>
          <w:w w:val="118"/>
        </w:rPr>
        <w:t xml:space="preserve"> </w:t>
      </w:r>
      <w:r>
        <w:rPr>
          <w:color w:val="404042"/>
        </w:rPr>
        <w:t xml:space="preserve">now </w:t>
      </w:r>
      <w:r>
        <w:rPr>
          <w:color w:val="404042"/>
          <w:spacing w:val="4"/>
        </w:rPr>
        <w:t xml:space="preserve"> </w:t>
      </w:r>
      <w:r>
        <w:rPr>
          <w:color w:val="404042"/>
          <w:w w:val="118"/>
        </w:rPr>
        <w:t>consider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de</w:t>
      </w:r>
      <w:r>
        <w:rPr>
          <w:color w:val="404042"/>
          <w:spacing w:val="47"/>
        </w:rPr>
        <w:t xml:space="preserve"> </w:t>
      </w:r>
      <w:r>
        <w:rPr>
          <w:color w:val="404042"/>
          <w:w w:val="116"/>
        </w:rPr>
        <w:t xml:space="preserve">facto </w:t>
      </w:r>
      <w:r>
        <w:rPr>
          <w:color w:val="404042"/>
          <w:w w:val="123"/>
        </w:rPr>
        <w:t>standard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8"/>
        </w:rPr>
        <w:t>Continuous</w:t>
      </w:r>
      <w:r>
        <w:rPr>
          <w:color w:val="404042"/>
          <w:spacing w:val="-25"/>
          <w:w w:val="118"/>
        </w:rPr>
        <w:t xml:space="preserve"> </w:t>
      </w:r>
      <w:r>
        <w:rPr>
          <w:color w:val="404042"/>
          <w:w w:val="118"/>
        </w:rPr>
        <w:t>Integration</w:t>
      </w:r>
      <w:r>
        <w:rPr>
          <w:color w:val="404042"/>
          <w:spacing w:val="-16"/>
          <w:w w:val="118"/>
        </w:rPr>
        <w:t xml:space="preserve"> </w:t>
      </w:r>
      <w:r>
        <w:rPr>
          <w:color w:val="404042"/>
          <w:w w:val="118"/>
        </w:rPr>
        <w:t>servers.</w:t>
      </w:r>
    </w:p>
    <w:p w:rsidR="005F534F" w:rsidRDefault="005F534F">
      <w:pPr>
        <w:spacing w:before="8" w:line="140" w:lineRule="exact"/>
        <w:rPr>
          <w:sz w:val="15"/>
          <w:szCs w:val="15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DF2D15">
      <w:pPr>
        <w:ind w:left="80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59" behindDoc="1" locked="0" layoutInCell="1" allowOverlap="1">
                <wp:simplePos x="0" y="0"/>
                <wp:positionH relativeFrom="page">
                  <wp:posOffset>826770</wp:posOffset>
                </wp:positionH>
                <wp:positionV relativeFrom="paragraph">
                  <wp:posOffset>-601980</wp:posOffset>
                </wp:positionV>
                <wp:extent cx="4466590" cy="4036060"/>
                <wp:effectExtent l="17145" t="7620" r="12065" b="4445"/>
                <wp:wrapNone/>
                <wp:docPr id="204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6590" cy="4036060"/>
                          <a:chOff x="1303" y="-948"/>
                          <a:chExt cx="7034" cy="6356"/>
                        </a:xfrm>
                      </wpg:grpSpPr>
                      <pic:pic xmlns:pic="http://schemas.openxmlformats.org/drawingml/2006/picture">
                        <pic:nvPicPr>
                          <pic:cNvPr id="20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3" y="-945"/>
                            <a:ext cx="7073" cy="63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6" name="Group 181"/>
                        <wpg:cNvGrpSpPr>
                          <a:grpSpLocks/>
                        </wpg:cNvGrpSpPr>
                        <wpg:grpSpPr bwMode="auto">
                          <a:xfrm>
                            <a:off x="1306" y="-945"/>
                            <a:ext cx="7028" cy="6350"/>
                            <a:chOff x="1306" y="-945"/>
                            <a:chExt cx="7028" cy="6350"/>
                          </a:xfrm>
                        </wpg:grpSpPr>
                        <wps:wsp>
                          <wps:cNvPr id="207" name="Freeform 182"/>
                          <wps:cNvSpPr>
                            <a:spLocks/>
                          </wps:cNvSpPr>
                          <wps:spPr bwMode="auto">
                            <a:xfrm>
                              <a:off x="1306" y="-945"/>
                              <a:ext cx="7028" cy="6350"/>
                            </a:xfrm>
                            <a:custGeom>
                              <a:avLst/>
                              <a:gdLst>
                                <a:gd name="T0" fmla="+- 0 1306 1306"/>
                                <a:gd name="T1" fmla="*/ T0 w 7028"/>
                                <a:gd name="T2" fmla="+- 0 5404 -945"/>
                                <a:gd name="T3" fmla="*/ 5404 h 6350"/>
                                <a:gd name="T4" fmla="+- 0 8334 1306"/>
                                <a:gd name="T5" fmla="*/ T4 w 7028"/>
                                <a:gd name="T6" fmla="+- 0 5404 -945"/>
                                <a:gd name="T7" fmla="*/ 5404 h 6350"/>
                                <a:gd name="T8" fmla="+- 0 8334 1306"/>
                                <a:gd name="T9" fmla="*/ T8 w 7028"/>
                                <a:gd name="T10" fmla="+- 0 -945 -945"/>
                                <a:gd name="T11" fmla="*/ -945 h 6350"/>
                                <a:gd name="T12" fmla="+- 0 1306 1306"/>
                                <a:gd name="T13" fmla="*/ T12 w 7028"/>
                                <a:gd name="T14" fmla="+- 0 -945 -945"/>
                                <a:gd name="T15" fmla="*/ -945 h 6350"/>
                                <a:gd name="T16" fmla="+- 0 1306 1306"/>
                                <a:gd name="T17" fmla="*/ T16 w 7028"/>
                                <a:gd name="T18" fmla="+- 0 5404 -945"/>
                                <a:gd name="T19" fmla="*/ 5404 h 6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28" h="6350">
                                  <a:moveTo>
                                    <a:pt x="0" y="6349"/>
                                  </a:moveTo>
                                  <a:lnTo>
                                    <a:pt x="7028" y="6349"/>
                                  </a:lnTo>
                                  <a:lnTo>
                                    <a:pt x="7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026" style="position:absolute;margin-left:65.1pt;margin-top:-47.4pt;width:351.7pt;height:317.8pt;z-index:-1921;mso-position-horizontal-relative:page" coordorigin="1303,-948" coordsize="7034,6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">
                <v:shape id="Picture 183" o:spid="_x0000_s1027" type="#_x0000_t75" style="position:absolute;left:1283;top:-945;width:7073;height:6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06zLGAAAA3AAAAA8AAABkcnMvZG93bnJldi54bWxEj0FrwkAUhO+F/oflFbwU3VRQJLqG0CIK&#10;RUFbwd4e2ddsaPZtyG6T+O/dQsHjMDPfMKtssLXoqPWVYwUvkwQEceF0xaWCz4/NeAHCB2SNtWNS&#10;cCUP2frxYYWpdj0fqTuFUkQI+xQVmBCaVEpfGLLoJ64hjt63ay2GKNtS6hb7CLe1nCbJXFqsOC4Y&#10;bOjVUPFz+rWRUm7fn89vlO/77eE47y7D7utglBo9DfkSRKAh3MP/7Z1WME1m8HcmHgG5v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vTrMsYAAADcAAAADwAAAAAAAAAAAAAA&#10;AACfAgAAZHJzL2Rvd25yZXYueG1sUEsFBgAAAAAEAAQA9wAAAJIDAAAAAA==&#10;">
                  <v:imagedata r:id="rId14" o:title=""/>
                </v:shape>
                <v:group id="Group 181" o:spid="_x0000_s1028" style="position:absolute;left:1306;top:-945;width:7028;height:6350" coordorigin="1306,-945" coordsize="7028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82" o:spid="_x0000_s1029" style="position:absolute;left:1306;top:-945;width:7028;height:6350;visibility:visible;mso-wrap-style:square;v-text-anchor:top" coordsize="7028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JKp8QA&#10;AADcAAAADwAAAGRycy9kb3ducmV2LnhtbESPQWsCMRSE7wX/Q3hCbzXRQ2tXo4hUEPFgtQePj81z&#10;s7h52W6iG/99Uyj0OMx8M8x8mVwj7tSF2rOG8UiBIC69qbnS8HXavExBhIhssPFMGh4UYLkYPM2x&#10;ML7nT7ofYyVyCYcCNdgY20LKUFpyGEa+Jc7exXcOY5ZdJU2HfS53jZwo9Sod1pwXLLa0tlRejzen&#10;YZIO6n33gdPzbX9qU7nv7er7oPXzMK1mICKl+B/+o7cmc+oNfs/kI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CSqfEAAAA3AAAAA8AAAAAAAAAAAAAAAAAmAIAAGRycy9k&#10;b3ducmV2LnhtbFBLBQYAAAAABAAEAPUAAACJAwAAAAA=&#10;" path="m,6349r7028,l7028,,,,,6349xe" filled="f" strokecolor="#d1d2d4" strokeweight=".3pt">
                    <v:path arrowok="t" o:connecttype="custom" o:connectlocs="0,5404;7028,5404;7028,-945;0,-945;0,5404" o:connectangles="0,0,0,0,0"/>
                  </v:shape>
                </v:group>
                <w10:wrap anchorx="page"/>
              </v:group>
            </w:pict>
          </mc:Fallback>
        </mc:AlternateContent>
      </w:r>
      <w:r w:rsidR="00E529A0">
        <w:rPr>
          <w:color w:val="404042"/>
        </w:rPr>
        <w:t>So</w:t>
      </w:r>
      <w:r w:rsidR="00E529A0">
        <w:rPr>
          <w:color w:val="404042"/>
          <w:spacing w:val="21"/>
        </w:rPr>
        <w:t xml:space="preserve"> </w:t>
      </w:r>
      <w:r w:rsidR="00E529A0">
        <w:rPr>
          <w:color w:val="404042"/>
        </w:rPr>
        <w:t>let’s</w:t>
      </w:r>
      <w:r w:rsidR="00E529A0">
        <w:rPr>
          <w:color w:val="404042"/>
          <w:spacing w:val="19"/>
        </w:rPr>
        <w:t xml:space="preserve"> </w:t>
      </w:r>
      <w:r w:rsidR="00E529A0">
        <w:rPr>
          <w:color w:val="404042"/>
        </w:rPr>
        <w:t>try</w:t>
      </w:r>
      <w:r w:rsidR="00E529A0">
        <w:rPr>
          <w:color w:val="404042"/>
          <w:spacing w:val="31"/>
        </w:rPr>
        <w:t xml:space="preserve"> </w:t>
      </w:r>
      <w:r w:rsidR="00E529A0">
        <w:rPr>
          <w:color w:val="404042"/>
        </w:rPr>
        <w:t>it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  <w:w w:val="120"/>
        </w:rPr>
        <w:t>out.</w:t>
      </w:r>
      <w:r w:rsidR="00E529A0">
        <w:rPr>
          <w:color w:val="404042"/>
          <w:spacing w:val="-8"/>
          <w:w w:val="120"/>
        </w:rPr>
        <w:t xml:space="preserve"> </w:t>
      </w:r>
      <w:r w:rsidR="00E529A0">
        <w:rPr>
          <w:color w:val="404042"/>
        </w:rPr>
        <w:t>The</w:t>
      </w:r>
      <w:r w:rsidR="00E529A0">
        <w:rPr>
          <w:color w:val="404042"/>
          <w:spacing w:val="36"/>
        </w:rPr>
        <w:t xml:space="preserve"> </w:t>
      </w:r>
      <w:r w:rsidR="00E529A0">
        <w:rPr>
          <w:color w:val="404042"/>
        </w:rPr>
        <w:t>first</w:t>
      </w:r>
      <w:r w:rsidR="00E529A0">
        <w:rPr>
          <w:color w:val="404042"/>
          <w:spacing w:val="44"/>
        </w:rPr>
        <w:t xml:space="preserve"> </w:t>
      </w:r>
      <w:r w:rsidR="00E529A0">
        <w:rPr>
          <w:color w:val="404042"/>
          <w:w w:val="115"/>
        </w:rPr>
        <w:t>thing</w:t>
      </w:r>
      <w:r w:rsidR="00E529A0">
        <w:rPr>
          <w:color w:val="404042"/>
          <w:spacing w:val="-6"/>
          <w:w w:val="115"/>
        </w:rPr>
        <w:t xml:space="preserve"> </w:t>
      </w:r>
      <w:r w:rsidR="00E529A0">
        <w:rPr>
          <w:color w:val="404042"/>
        </w:rPr>
        <w:t>we</w:t>
      </w:r>
      <w:r w:rsidR="00E529A0">
        <w:rPr>
          <w:color w:val="404042"/>
          <w:spacing w:val="35"/>
        </w:rPr>
        <w:t xml:space="preserve"> </w:t>
      </w:r>
      <w:r w:rsidR="00E529A0">
        <w:rPr>
          <w:color w:val="404042"/>
          <w:w w:val="124"/>
        </w:rPr>
        <w:t>need</w:t>
      </w:r>
      <w:r w:rsidR="00E529A0">
        <w:rPr>
          <w:color w:val="404042"/>
          <w:spacing w:val="-10"/>
          <w:w w:val="124"/>
        </w:rPr>
        <w:t xml:space="preserve"> </w:t>
      </w:r>
      <w:r w:rsidR="00E529A0">
        <w:rPr>
          <w:color w:val="404042"/>
        </w:rPr>
        <w:t>to</w:t>
      </w:r>
      <w:r w:rsidR="00E529A0">
        <w:rPr>
          <w:color w:val="404042"/>
          <w:spacing w:val="38"/>
        </w:rPr>
        <w:t xml:space="preserve"> </w:t>
      </w:r>
      <w:r w:rsidR="00E529A0">
        <w:rPr>
          <w:color w:val="404042"/>
        </w:rPr>
        <w:t>do</w:t>
      </w:r>
      <w:r w:rsidR="00E529A0">
        <w:rPr>
          <w:color w:val="404042"/>
          <w:spacing w:val="44"/>
        </w:rPr>
        <w:t xml:space="preserve"> </w:t>
      </w:r>
      <w:r w:rsidR="00E529A0">
        <w:rPr>
          <w:color w:val="404042"/>
        </w:rPr>
        <w:t>is</w:t>
      </w:r>
      <w:r w:rsidR="00E529A0">
        <w:rPr>
          <w:color w:val="404042"/>
          <w:spacing w:val="14"/>
        </w:rPr>
        <w:t xml:space="preserve"> </w:t>
      </w:r>
      <w:r w:rsidR="00E529A0">
        <w:rPr>
          <w:color w:val="404042"/>
          <w:w w:val="119"/>
        </w:rPr>
        <w:t>download</w:t>
      </w:r>
      <w:r w:rsidR="00E529A0">
        <w:rPr>
          <w:color w:val="404042"/>
          <w:spacing w:val="-23"/>
          <w:w w:val="119"/>
        </w:rPr>
        <w:t xml:space="preserve"> </w:t>
      </w:r>
      <w:r w:rsidR="00E529A0">
        <w:rPr>
          <w:color w:val="404042"/>
          <w:w w:val="119"/>
        </w:rPr>
        <w:t>and</w:t>
      </w:r>
      <w:r w:rsidR="00E529A0">
        <w:rPr>
          <w:color w:val="404042"/>
          <w:spacing w:val="4"/>
          <w:w w:val="119"/>
        </w:rPr>
        <w:t xml:space="preserve"> </w:t>
      </w:r>
      <w:r w:rsidR="00E529A0">
        <w:rPr>
          <w:color w:val="404042"/>
        </w:rPr>
        <w:t xml:space="preserve">run </w:t>
      </w:r>
      <w:r w:rsidR="00E529A0">
        <w:rPr>
          <w:color w:val="404042"/>
          <w:spacing w:val="11"/>
        </w:rPr>
        <w:t xml:space="preserve"> </w:t>
      </w:r>
      <w:r w:rsidR="00E529A0">
        <w:rPr>
          <w:color w:val="404042"/>
          <w:w w:val="109"/>
        </w:rPr>
        <w:t>Jenkins,</w:t>
      </w:r>
    </w:p>
    <w:p w:rsidR="005F534F" w:rsidRDefault="00E529A0">
      <w:pPr>
        <w:spacing w:before="90"/>
        <w:ind w:left="8084"/>
      </w:pP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  <w:w w:val="123"/>
        </w:rPr>
        <w:t>then</w:t>
      </w:r>
      <w:r>
        <w:rPr>
          <w:color w:val="404042"/>
          <w:spacing w:val="-6"/>
          <w:w w:val="123"/>
        </w:rPr>
        <w:t xml:space="preserve"> </w:t>
      </w:r>
      <w:r>
        <w:rPr>
          <w:color w:val="404042"/>
        </w:rPr>
        <w:t>we’ll</w:t>
      </w:r>
      <w:r>
        <w:rPr>
          <w:color w:val="404042"/>
          <w:spacing w:val="-6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22"/>
        </w:rPr>
        <w:t>step</w:t>
      </w:r>
      <w:r>
        <w:rPr>
          <w:color w:val="404042"/>
          <w:spacing w:val="-3"/>
          <w:w w:val="122"/>
        </w:rPr>
        <w:t xml:space="preserve"> </w:t>
      </w:r>
      <w:r>
        <w:rPr>
          <w:color w:val="404042"/>
          <w:w w:val="122"/>
        </w:rPr>
        <w:t>further</w:t>
      </w:r>
      <w:r>
        <w:rPr>
          <w:color w:val="404042"/>
          <w:spacing w:val="-14"/>
          <w:w w:val="122"/>
        </w:rPr>
        <w:t xml:space="preserve"> </w:t>
      </w:r>
      <w:r>
        <w:rPr>
          <w:color w:val="404042"/>
          <w:w w:val="122"/>
        </w:rPr>
        <w:t>and</w:t>
      </w:r>
      <w:r>
        <w:rPr>
          <w:color w:val="404042"/>
          <w:spacing w:val="-6"/>
          <w:w w:val="122"/>
        </w:rPr>
        <w:t xml:space="preserve"> </w:t>
      </w:r>
      <w:r>
        <w:rPr>
          <w:color w:val="404042"/>
          <w:w w:val="122"/>
        </w:rPr>
        <w:t>add</w:t>
      </w:r>
      <w:r>
        <w:rPr>
          <w:color w:val="404042"/>
          <w:spacing w:val="-6"/>
          <w:w w:val="12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project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>built</w:t>
      </w:r>
      <w:r>
        <w:rPr>
          <w:color w:val="404042"/>
          <w:spacing w:val="50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0"/>
        </w:rPr>
        <w:t>Jenkins.</w:t>
      </w:r>
    </w:p>
    <w:p w:rsidR="005F534F" w:rsidRDefault="005F534F">
      <w:pPr>
        <w:spacing w:line="200" w:lineRule="exact"/>
      </w:pPr>
    </w:p>
    <w:p w:rsidR="005F534F" w:rsidRDefault="005F534F">
      <w:pPr>
        <w:spacing w:before="10" w:line="200" w:lineRule="exact"/>
      </w:pPr>
    </w:p>
    <w:p w:rsidR="005F534F" w:rsidRDefault="00E529A0">
      <w:pPr>
        <w:ind w:left="8084"/>
      </w:pPr>
      <w:r>
        <w:rPr>
          <w:color w:val="404042"/>
          <w:w w:val="118"/>
        </w:rPr>
        <w:t>Please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follow</w:t>
      </w:r>
      <w:r>
        <w:rPr>
          <w:color w:val="404042"/>
          <w:spacing w:val="44"/>
        </w:rPr>
        <w:t xml:space="preserve"> </w:t>
      </w:r>
      <w:r>
        <w:rPr>
          <w:color w:val="404042"/>
          <w:w w:val="122"/>
        </w:rPr>
        <w:t>these</w:t>
      </w:r>
      <w:r>
        <w:rPr>
          <w:color w:val="404042"/>
          <w:spacing w:val="3"/>
          <w:w w:val="122"/>
        </w:rPr>
        <w:t xml:space="preserve"> </w:t>
      </w:r>
      <w:r>
        <w:rPr>
          <w:color w:val="404042"/>
          <w:w w:val="122"/>
        </w:rPr>
        <w:t>steps:</w:t>
      </w:r>
    </w:p>
    <w:p w:rsidR="005F534F" w:rsidRDefault="005F534F">
      <w:pPr>
        <w:spacing w:before="10" w:line="260" w:lineRule="exact"/>
        <w:rPr>
          <w:sz w:val="26"/>
          <w:szCs w:val="26"/>
        </w:rPr>
      </w:pPr>
    </w:p>
    <w:p w:rsidR="005F534F" w:rsidRDefault="00E529A0">
      <w:pPr>
        <w:ind w:left="8084"/>
      </w:pPr>
      <w:r>
        <w:rPr>
          <w:color w:val="404042"/>
        </w:rPr>
        <w:t>1.</w:t>
      </w:r>
      <w:r>
        <w:rPr>
          <w:color w:val="404042"/>
          <w:spacing w:val="18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20"/>
        </w:rPr>
        <w:t>page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  <w:w w:val="88"/>
        </w:rPr>
        <w:t>(</w:t>
      </w:r>
      <w:hyperlink r:id="rId15">
        <w:r>
          <w:rPr>
            <w:color w:val="6FB0CF"/>
            <w:w w:val="115"/>
          </w:rPr>
          <w:t>http://jenkins-ci.org</w:t>
        </w:r>
      </w:hyperlink>
      <w:hyperlink>
        <w:r>
          <w:rPr>
            <w:color w:val="404042"/>
            <w:w w:val="96"/>
          </w:rPr>
          <w:t>).</w:t>
        </w:r>
      </w:hyperlink>
    </w:p>
    <w:p w:rsidR="005F534F" w:rsidRDefault="005F534F">
      <w:pPr>
        <w:spacing w:before="10" w:line="240" w:lineRule="exact"/>
        <w:rPr>
          <w:sz w:val="24"/>
          <w:szCs w:val="24"/>
        </w:rPr>
      </w:pPr>
    </w:p>
    <w:p w:rsidR="005F534F" w:rsidRDefault="00E529A0">
      <w:pPr>
        <w:ind w:left="8084"/>
      </w:pPr>
      <w:r>
        <w:rPr>
          <w:color w:val="404042"/>
        </w:rPr>
        <w:t>2.</w:t>
      </w:r>
      <w:r>
        <w:rPr>
          <w:color w:val="404042"/>
          <w:spacing w:val="18"/>
        </w:rPr>
        <w:t xml:space="preserve"> </w:t>
      </w:r>
      <w:r>
        <w:rPr>
          <w:color w:val="404042"/>
          <w:w w:val="116"/>
        </w:rPr>
        <w:t>Download</w:t>
      </w:r>
      <w:r>
        <w:rPr>
          <w:color w:val="404042"/>
          <w:spacing w:val="-23"/>
          <w:w w:val="116"/>
        </w:rPr>
        <w:t xml:space="preserve"> </w:t>
      </w:r>
      <w:r>
        <w:rPr>
          <w:color w:val="404042"/>
          <w:w w:val="116"/>
        </w:rPr>
        <w:t>the</w:t>
      </w:r>
      <w:r>
        <w:rPr>
          <w:color w:val="404042"/>
          <w:spacing w:val="16"/>
          <w:w w:val="116"/>
        </w:rPr>
        <w:t xml:space="preserve"> </w:t>
      </w:r>
      <w:r>
        <w:rPr>
          <w:color w:val="404042"/>
        </w:rPr>
        <w:t>Java</w:t>
      </w:r>
      <w:r>
        <w:rPr>
          <w:color w:val="404042"/>
          <w:spacing w:val="20"/>
        </w:rPr>
        <w:t xml:space="preserve"> </w:t>
      </w:r>
      <w:r>
        <w:rPr>
          <w:color w:val="404042"/>
        </w:rPr>
        <w:t xml:space="preserve">web </w:t>
      </w:r>
      <w:r>
        <w:rPr>
          <w:color w:val="404042"/>
          <w:spacing w:val="9"/>
        </w:rPr>
        <w:t xml:space="preserve"> </w:t>
      </w:r>
      <w:r>
        <w:rPr>
          <w:color w:val="404042"/>
          <w:w w:val="114"/>
        </w:rPr>
        <w:t>archive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or</w:t>
      </w:r>
      <w:r>
        <w:rPr>
          <w:color w:val="404042"/>
          <w:spacing w:val="37"/>
        </w:rPr>
        <w:t xml:space="preserve"> </w:t>
      </w:r>
      <w:r>
        <w:rPr>
          <w:color w:val="404042"/>
        </w:rPr>
        <w:t>any</w:t>
      </w:r>
      <w:r>
        <w:rPr>
          <w:color w:val="404042"/>
          <w:spacing w:val="45"/>
        </w:rPr>
        <w:t xml:space="preserve"> </w:t>
      </w:r>
      <w:r>
        <w:rPr>
          <w:color w:val="404042"/>
          <w:w w:val="116"/>
        </w:rPr>
        <w:t>native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>package.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21"/>
        </w:rPr>
        <w:t xml:space="preserve"> </w:t>
      </w:r>
      <w:r>
        <w:rPr>
          <w:color w:val="404042"/>
        </w:rPr>
        <w:t>will</w:t>
      </w:r>
      <w:r>
        <w:rPr>
          <w:color w:val="404042"/>
          <w:spacing w:val="-4"/>
        </w:rPr>
        <w:t xml:space="preserve"> </w:t>
      </w:r>
      <w:r>
        <w:rPr>
          <w:color w:val="404042"/>
          <w:w w:val="125"/>
        </w:rPr>
        <w:t>use</w:t>
      </w:r>
      <w:r>
        <w:rPr>
          <w:color w:val="404042"/>
          <w:spacing w:val="-13"/>
          <w:w w:val="125"/>
        </w:rPr>
        <w:t xml:space="preserve"> </w:t>
      </w:r>
      <w:r>
        <w:rPr>
          <w:color w:val="404042"/>
          <w:w w:val="125"/>
        </w:rPr>
        <w:t>the</w:t>
      </w:r>
    </w:p>
    <w:p w:rsidR="005F534F" w:rsidRDefault="00E529A0">
      <w:pPr>
        <w:spacing w:before="90"/>
        <w:ind w:left="8344"/>
      </w:pPr>
      <w:r>
        <w:rPr>
          <w:color w:val="404042"/>
        </w:rPr>
        <w:t>Java</w:t>
      </w:r>
      <w:r>
        <w:rPr>
          <w:color w:val="404042"/>
          <w:spacing w:val="20"/>
        </w:rPr>
        <w:t xml:space="preserve"> </w:t>
      </w:r>
      <w:r>
        <w:rPr>
          <w:color w:val="404042"/>
        </w:rPr>
        <w:t xml:space="preserve">web </w:t>
      </w:r>
      <w:r>
        <w:rPr>
          <w:color w:val="404042"/>
          <w:spacing w:val="9"/>
        </w:rPr>
        <w:t xml:space="preserve"> </w:t>
      </w:r>
      <w:r>
        <w:rPr>
          <w:color w:val="404042"/>
          <w:w w:val="114"/>
        </w:rPr>
        <w:t>archive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</w:rPr>
        <w:t xml:space="preserve">our </w:t>
      </w:r>
      <w:r>
        <w:rPr>
          <w:color w:val="404042"/>
          <w:spacing w:val="8"/>
        </w:rPr>
        <w:t xml:space="preserve"> </w:t>
      </w:r>
      <w:r>
        <w:rPr>
          <w:color w:val="404042"/>
          <w:w w:val="114"/>
        </w:rPr>
        <w:t>how-to.</w:t>
      </w:r>
    </w:p>
    <w:p w:rsidR="005F534F" w:rsidRDefault="005F534F">
      <w:pPr>
        <w:spacing w:before="10" w:line="240" w:lineRule="exact"/>
        <w:rPr>
          <w:sz w:val="24"/>
          <w:szCs w:val="24"/>
        </w:rPr>
      </w:pPr>
    </w:p>
    <w:p w:rsidR="005F534F" w:rsidRDefault="00E529A0">
      <w:pPr>
        <w:ind w:left="8084"/>
      </w:pPr>
      <w:r>
        <w:rPr>
          <w:color w:val="404042"/>
        </w:rPr>
        <w:t>3.</w:t>
      </w:r>
      <w:r>
        <w:rPr>
          <w:color w:val="404042"/>
          <w:spacing w:val="18"/>
        </w:rPr>
        <w:t xml:space="preserve"> </w:t>
      </w:r>
      <w:r>
        <w:rPr>
          <w:color w:val="404042"/>
          <w:w w:val="117"/>
        </w:rPr>
        <w:t>Start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7"/>
        </w:rPr>
        <w:t>running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"java</w:t>
      </w:r>
      <w:r>
        <w:rPr>
          <w:color w:val="404042"/>
          <w:spacing w:val="39"/>
        </w:rPr>
        <w:t xml:space="preserve"> </w:t>
      </w:r>
      <w:r>
        <w:rPr>
          <w:color w:val="404042"/>
        </w:rPr>
        <w:t>-jar</w:t>
      </w:r>
      <w:r>
        <w:rPr>
          <w:color w:val="404042"/>
          <w:spacing w:val="32"/>
        </w:rPr>
        <w:t xml:space="preserve"> </w:t>
      </w:r>
      <w:r>
        <w:rPr>
          <w:color w:val="404042"/>
          <w:w w:val="112"/>
        </w:rPr>
        <w:t>jenkins.war",</w:t>
      </w:r>
      <w:r>
        <w:rPr>
          <w:color w:val="404042"/>
          <w:spacing w:val="-4"/>
          <w:w w:val="112"/>
        </w:rPr>
        <w:t xml:space="preserve"> </w:t>
      </w:r>
      <w:r>
        <w:rPr>
          <w:color w:val="404042"/>
        </w:rPr>
        <w:t>if</w:t>
      </w:r>
      <w:r>
        <w:rPr>
          <w:color w:val="404042"/>
          <w:spacing w:val="-2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8"/>
        </w:rPr>
        <w:t>downloaded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war</w:t>
      </w:r>
      <w:r>
        <w:rPr>
          <w:color w:val="404042"/>
          <w:spacing w:val="50"/>
        </w:rPr>
        <w:t xml:space="preserve"> </w:t>
      </w:r>
      <w:r>
        <w:rPr>
          <w:color w:val="404042"/>
          <w:w w:val="121"/>
        </w:rPr>
        <w:t>or</w:t>
      </w:r>
    </w:p>
    <w:p w:rsidR="005F534F" w:rsidRDefault="00E529A0">
      <w:pPr>
        <w:spacing w:before="90"/>
        <w:ind w:left="8324"/>
      </w:pPr>
      <w:r>
        <w:rPr>
          <w:color w:val="404042"/>
          <w:w w:val="119"/>
        </w:rPr>
        <w:t>"start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11"/>
        </w:rPr>
        <w:t>service",</w:t>
      </w:r>
      <w:r>
        <w:rPr>
          <w:color w:val="404042"/>
          <w:spacing w:val="-3"/>
          <w:w w:val="111"/>
        </w:rPr>
        <w:t xml:space="preserve"> </w:t>
      </w:r>
      <w:r>
        <w:rPr>
          <w:color w:val="404042"/>
        </w:rPr>
        <w:t>if</w:t>
      </w:r>
      <w:r>
        <w:rPr>
          <w:color w:val="404042"/>
          <w:spacing w:val="-2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  <w:w w:val="117"/>
        </w:rPr>
        <w:t>chose</w:t>
      </w:r>
      <w:r>
        <w:rPr>
          <w:color w:val="404042"/>
          <w:spacing w:val="7"/>
          <w:w w:val="117"/>
        </w:rPr>
        <w:t xml:space="preserve"> </w:t>
      </w:r>
      <w:r>
        <w:rPr>
          <w:color w:val="404042"/>
          <w:w w:val="117"/>
        </w:rPr>
        <w:t>native</w:t>
      </w:r>
      <w:r>
        <w:rPr>
          <w:color w:val="404042"/>
          <w:spacing w:val="-11"/>
          <w:w w:val="117"/>
        </w:rPr>
        <w:t xml:space="preserve"> </w:t>
      </w:r>
      <w:r>
        <w:rPr>
          <w:color w:val="404042"/>
          <w:w w:val="117"/>
        </w:rPr>
        <w:t>package.</w:t>
      </w:r>
    </w:p>
    <w:p w:rsidR="005F534F" w:rsidRDefault="005F534F">
      <w:pPr>
        <w:spacing w:before="10" w:line="240" w:lineRule="exact"/>
        <w:rPr>
          <w:sz w:val="24"/>
          <w:szCs w:val="24"/>
        </w:rPr>
      </w:pPr>
    </w:p>
    <w:p w:rsidR="005F534F" w:rsidRDefault="00E529A0">
      <w:pPr>
        <w:spacing w:line="333" w:lineRule="auto"/>
        <w:ind w:left="8324" w:right="804" w:hanging="240"/>
        <w:sectPr w:rsidR="005F534F">
          <w:footerReference w:type="default" r:id="rId16"/>
          <w:pgSz w:w="16840" w:h="11920" w:orient="landscape"/>
          <w:pgMar w:top="1080" w:right="580" w:bottom="280" w:left="620" w:header="0" w:footer="418" w:gutter="0"/>
          <w:pgNumType w:start="8"/>
          <w:cols w:space="720"/>
        </w:sectPr>
      </w:pPr>
      <w:r>
        <w:rPr>
          <w:color w:val="404042"/>
        </w:rPr>
        <w:t>4.</w:t>
      </w:r>
      <w:r>
        <w:rPr>
          <w:color w:val="404042"/>
          <w:spacing w:val="18"/>
        </w:rPr>
        <w:t xml:space="preserve"> </w:t>
      </w:r>
      <w:r>
        <w:rPr>
          <w:color w:val="404042"/>
        </w:rPr>
        <w:t>Now</w:t>
      </w:r>
      <w:r>
        <w:rPr>
          <w:color w:val="404042"/>
          <w:spacing w:val="37"/>
        </w:rPr>
        <w:t xml:space="preserve"> </w:t>
      </w:r>
      <w:r>
        <w:rPr>
          <w:color w:val="404042"/>
          <w:w w:val="116"/>
        </w:rPr>
        <w:t>navigate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hyperlink r:id="rId17">
        <w:r>
          <w:rPr>
            <w:color w:val="6FB0CF"/>
            <w:w w:val="118"/>
          </w:rPr>
          <w:t>http://localhost:8080/</w:t>
        </w:r>
        <w:r>
          <w:rPr>
            <w:color w:val="6FB0CF"/>
            <w:spacing w:val="-24"/>
            <w:w w:val="118"/>
          </w:rPr>
          <w:t xml:space="preserve"> </w:t>
        </w:r>
      </w:hyperlink>
      <w:hyperlink>
        <w:r>
          <w:rPr>
            <w:color w:val="404042"/>
            <w:w w:val="118"/>
          </w:rPr>
          <w:t>and</w:t>
        </w:r>
        <w:r>
          <w:rPr>
            <w:color w:val="404042"/>
            <w:spacing w:val="7"/>
            <w:w w:val="118"/>
          </w:rPr>
          <w:t xml:space="preserve"> </w:t>
        </w:r>
        <w:r>
          <w:rPr>
            <w:color w:val="404042"/>
          </w:rPr>
          <w:t>you</w:t>
        </w:r>
        <w:r>
          <w:rPr>
            <w:color w:val="404042"/>
            <w:spacing w:val="44"/>
          </w:rPr>
          <w:t xml:space="preserve"> </w:t>
        </w:r>
        <w:r>
          <w:rPr>
            <w:color w:val="404042"/>
          </w:rPr>
          <w:t>will</w:t>
        </w:r>
        <w:r>
          <w:rPr>
            <w:color w:val="404042"/>
            <w:spacing w:val="-4"/>
          </w:rPr>
          <w:t xml:space="preserve"> </w:t>
        </w:r>
        <w:r>
          <w:rPr>
            <w:color w:val="404042"/>
            <w:w w:val="121"/>
          </w:rPr>
          <w:t>see</w:t>
        </w:r>
        <w:r>
          <w:rPr>
            <w:color w:val="404042"/>
            <w:spacing w:val="2"/>
            <w:w w:val="121"/>
          </w:rPr>
          <w:t xml:space="preserve"> </w:t>
        </w:r>
        <w:r>
          <w:rPr>
            <w:color w:val="404042"/>
            <w:w w:val="121"/>
          </w:rPr>
          <w:t>the</w:t>
        </w:r>
        <w:r>
          <w:rPr>
            <w:color w:val="404042"/>
            <w:spacing w:val="1"/>
            <w:w w:val="121"/>
          </w:rPr>
          <w:t xml:space="preserve"> </w:t>
        </w:r>
        <w:r>
          <w:rPr>
            <w:color w:val="404042"/>
            <w:w w:val="121"/>
          </w:rPr>
          <w:t>main</w:t>
        </w:r>
        <w:r>
          <w:rPr>
            <w:color w:val="404042"/>
            <w:spacing w:val="-24"/>
            <w:w w:val="121"/>
          </w:rPr>
          <w:t xml:space="preserve"> </w:t>
        </w:r>
        <w:r>
          <w:rPr>
            <w:color w:val="404042"/>
            <w:w w:val="121"/>
          </w:rPr>
          <w:t xml:space="preserve">page </w:t>
        </w:r>
        <w:r>
          <w:rPr>
            <w:color w:val="404042"/>
          </w:rPr>
          <w:t>of</w:t>
        </w:r>
        <w:r>
          <w:rPr>
            <w:color w:val="404042"/>
            <w:spacing w:val="24"/>
          </w:rPr>
          <w:t xml:space="preserve"> </w:t>
        </w:r>
        <w:r>
          <w:rPr>
            <w:color w:val="404042"/>
            <w:w w:val="110"/>
          </w:rPr>
          <w:t>Jenkins.</w:t>
        </w:r>
      </w:hyperlink>
    </w:p>
    <w:p w:rsidR="005F534F" w:rsidRDefault="005F534F">
      <w:pPr>
        <w:spacing w:line="160" w:lineRule="exact"/>
        <w:rPr>
          <w:sz w:val="17"/>
          <w:szCs w:val="17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DF2D15">
      <w:pPr>
        <w:spacing w:before="30" w:line="333" w:lineRule="auto"/>
        <w:ind w:left="514" w:right="574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60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ragraph">
                  <wp:posOffset>-3021330</wp:posOffset>
                </wp:positionV>
                <wp:extent cx="5424805" cy="2825750"/>
                <wp:effectExtent l="3810" t="7620" r="10160" b="5080"/>
                <wp:wrapNone/>
                <wp:docPr id="200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4805" cy="2825750"/>
                          <a:chOff x="1131" y="-4758"/>
                          <a:chExt cx="8543" cy="4450"/>
                        </a:xfrm>
                      </wpg:grpSpPr>
                      <pic:pic xmlns:pic="http://schemas.openxmlformats.org/drawingml/2006/picture">
                        <pic:nvPicPr>
                          <pic:cNvPr id="201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-4755"/>
                            <a:ext cx="8537" cy="44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2" name="Group 177"/>
                        <wpg:cNvGrpSpPr>
                          <a:grpSpLocks/>
                        </wpg:cNvGrpSpPr>
                        <wpg:grpSpPr bwMode="auto">
                          <a:xfrm>
                            <a:off x="1134" y="-4755"/>
                            <a:ext cx="8537" cy="4444"/>
                            <a:chOff x="1134" y="-4755"/>
                            <a:chExt cx="8537" cy="4444"/>
                          </a:xfrm>
                        </wpg:grpSpPr>
                        <wps:wsp>
                          <wps:cNvPr id="203" name="Freeform 178"/>
                          <wps:cNvSpPr>
                            <a:spLocks/>
                          </wps:cNvSpPr>
                          <wps:spPr bwMode="auto">
                            <a:xfrm>
                              <a:off x="1134" y="-4755"/>
                              <a:ext cx="8537" cy="4444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8537"/>
                                <a:gd name="T2" fmla="+- 0 -311 -4755"/>
                                <a:gd name="T3" fmla="*/ -311 h 4444"/>
                                <a:gd name="T4" fmla="+- 0 9671 1134"/>
                                <a:gd name="T5" fmla="*/ T4 w 8537"/>
                                <a:gd name="T6" fmla="+- 0 -311 -4755"/>
                                <a:gd name="T7" fmla="*/ -311 h 4444"/>
                                <a:gd name="T8" fmla="+- 0 9671 1134"/>
                                <a:gd name="T9" fmla="*/ T8 w 8537"/>
                                <a:gd name="T10" fmla="+- 0 -4755 -4755"/>
                                <a:gd name="T11" fmla="*/ -4755 h 4444"/>
                                <a:gd name="T12" fmla="+- 0 1134 1134"/>
                                <a:gd name="T13" fmla="*/ T12 w 8537"/>
                                <a:gd name="T14" fmla="+- 0 -4755 -4755"/>
                                <a:gd name="T15" fmla="*/ -4755 h 4444"/>
                                <a:gd name="T16" fmla="+- 0 1134 1134"/>
                                <a:gd name="T17" fmla="*/ T16 w 8537"/>
                                <a:gd name="T18" fmla="+- 0 -311 -4755"/>
                                <a:gd name="T19" fmla="*/ -311 h 44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37" h="4444">
                                  <a:moveTo>
                                    <a:pt x="0" y="4444"/>
                                  </a:moveTo>
                                  <a:lnTo>
                                    <a:pt x="8537" y="4444"/>
                                  </a:lnTo>
                                  <a:lnTo>
                                    <a:pt x="85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6" o:spid="_x0000_s1026" style="position:absolute;margin-left:56.55pt;margin-top:-237.9pt;width:427.15pt;height:222.5pt;z-index:-1920;mso-position-horizontal-relative:page" coordorigin="1131,-4758" coordsize="8543,4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">
                <v:shape id="Picture 179" o:spid="_x0000_s1027" type="#_x0000_t75" style="position:absolute;left:1134;top:-4755;width:8537;height:4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qU7bDAAAA3AAAAA8AAABkcnMvZG93bnJldi54bWxEj0GLwjAUhO+C/yE8wZum7UGka1pEWPQi&#10;YvWyt0fzti3bvHSbqNVfbwTB4zAz3zCrfDCtuFLvGssK4nkEgri0uuFKwfn0PVuCcB5ZY2uZFNzJ&#10;QZ6NRytMtb3xka6Fr0SAsEtRQe19l0rpypoMurntiIP3a3uDPsi+krrHW4CbViZRtJAGGw4LNXa0&#10;qan8Ky5GgdsUy/3jPyn38v4zrA8cH87bWKnpZFh/gfA0+E/43d5pBUkUw+tMOAIye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pTtsMAAADcAAAADwAAAAAAAAAAAAAAAACf&#10;AgAAZHJzL2Rvd25yZXYueG1sUEsFBgAAAAAEAAQA9wAAAI8DAAAAAA==&#10;">
                  <v:imagedata r:id="rId19" o:title=""/>
                </v:shape>
                <v:group id="Group 177" o:spid="_x0000_s1028" style="position:absolute;left:1134;top:-4755;width:8537;height:4444" coordorigin="1134,-4755" coordsize="8537,44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78" o:spid="_x0000_s1029" style="position:absolute;left:1134;top:-4755;width:8537;height:4444;visibility:visible;mso-wrap-style:square;v-text-anchor:top" coordsize="8537,4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+UsYA&#10;AADcAAAADwAAAGRycy9kb3ducmV2LnhtbESPQWvCQBSE74L/YXmCF2k2KkhJs4ZGLIjQgmkvvT2y&#10;r0kw+zZmt5r013cLBY/DzHzDpNlgWnGl3jWWFSyjGARxaXXDlYKP95eHRxDOI2tsLZOCkRxk2+kk&#10;xUTbG5/oWvhKBAi7BBXU3neJlK6syaCLbEccvC/bG/RB9pXUPd4C3LRyFccbabDhsFBjR7uaynPx&#10;bRRc3j4XNP7I18WIe8r98Zgfzhul5rPh+QmEp8Hfw//tg1awitfwdyYc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J+UsYAAADcAAAADwAAAAAAAAAAAAAAAACYAgAAZHJz&#10;L2Rvd25yZXYueG1sUEsFBgAAAAAEAAQA9QAAAIsDAAAAAA==&#10;" path="m,4444r8537,l8537,,,,,4444xe" filled="f" strokecolor="#d1d2d4" strokeweight=".3pt">
                    <v:path arrowok="t" o:connecttype="custom" o:connectlocs="0,-311;8537,-311;8537,-4755;0,-4755;0,-311" o:connectangles="0,0,0,0,0"/>
                  </v:shape>
                </v:group>
                <w10:wrap anchorx="page"/>
              </v:group>
            </w:pict>
          </mc:Fallback>
        </mc:AlternateContent>
      </w:r>
      <w:r w:rsidR="00E529A0">
        <w:rPr>
          <w:color w:val="404042"/>
        </w:rPr>
        <w:t xml:space="preserve">Jenkins 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  <w:w w:val="119"/>
        </w:rPr>
        <w:t>should</w:t>
      </w:r>
      <w:r w:rsidR="00E529A0">
        <w:rPr>
          <w:color w:val="404042"/>
          <w:spacing w:val="-8"/>
          <w:w w:val="119"/>
        </w:rPr>
        <w:t xml:space="preserve"> </w:t>
      </w:r>
      <w:r w:rsidR="00E529A0">
        <w:rPr>
          <w:color w:val="404042"/>
        </w:rPr>
        <w:t xml:space="preserve">now </w:t>
      </w:r>
      <w:r w:rsidR="00E529A0">
        <w:rPr>
          <w:color w:val="404042"/>
          <w:spacing w:val="4"/>
        </w:rPr>
        <w:t xml:space="preserve"> </w:t>
      </w:r>
      <w:r w:rsidR="00E529A0">
        <w:rPr>
          <w:color w:val="404042"/>
        </w:rPr>
        <w:t>be</w:t>
      </w:r>
      <w:r w:rsidR="00E529A0">
        <w:rPr>
          <w:color w:val="404042"/>
          <w:spacing w:val="47"/>
        </w:rPr>
        <w:t xml:space="preserve"> </w:t>
      </w:r>
      <w:r w:rsidR="00E529A0">
        <w:rPr>
          <w:color w:val="404042"/>
          <w:w w:val="116"/>
        </w:rPr>
        <w:t>running,</w:t>
      </w:r>
      <w:r w:rsidR="00E529A0">
        <w:rPr>
          <w:color w:val="404042"/>
          <w:spacing w:val="-6"/>
          <w:w w:val="116"/>
        </w:rPr>
        <w:t xml:space="preserve"> </w:t>
      </w:r>
      <w:r w:rsidR="00E529A0">
        <w:rPr>
          <w:color w:val="404042"/>
        </w:rPr>
        <w:t>so</w:t>
      </w:r>
      <w:r w:rsidR="00E529A0">
        <w:rPr>
          <w:color w:val="404042"/>
          <w:spacing w:val="39"/>
        </w:rPr>
        <w:t xml:space="preserve"> </w:t>
      </w:r>
      <w:r w:rsidR="00E529A0">
        <w:rPr>
          <w:color w:val="404042"/>
        </w:rPr>
        <w:t>feel</w:t>
      </w:r>
      <w:r w:rsidR="00E529A0">
        <w:rPr>
          <w:color w:val="404042"/>
          <w:spacing w:val="44"/>
        </w:rPr>
        <w:t xml:space="preserve"> </w:t>
      </w:r>
      <w:r w:rsidR="00E529A0">
        <w:rPr>
          <w:color w:val="404042"/>
          <w:w w:val="120"/>
        </w:rPr>
        <w:t>free</w:t>
      </w:r>
      <w:r w:rsidR="00E529A0">
        <w:rPr>
          <w:color w:val="404042"/>
          <w:spacing w:val="-8"/>
          <w:w w:val="120"/>
        </w:rPr>
        <w:t xml:space="preserve"> </w:t>
      </w:r>
      <w:r w:rsidR="00E529A0">
        <w:rPr>
          <w:color w:val="404042"/>
        </w:rPr>
        <w:t>to</w:t>
      </w:r>
      <w:r w:rsidR="00E529A0">
        <w:rPr>
          <w:color w:val="404042"/>
          <w:spacing w:val="38"/>
        </w:rPr>
        <w:t xml:space="preserve"> </w:t>
      </w:r>
      <w:r w:rsidR="00E529A0">
        <w:rPr>
          <w:color w:val="404042"/>
          <w:w w:val="120"/>
        </w:rPr>
        <w:t>browse</w:t>
      </w:r>
      <w:r w:rsidR="00E529A0">
        <w:rPr>
          <w:color w:val="404042"/>
          <w:spacing w:val="-14"/>
          <w:w w:val="120"/>
        </w:rPr>
        <w:t xml:space="preserve"> </w:t>
      </w:r>
      <w:r w:rsidR="00E529A0">
        <w:rPr>
          <w:color w:val="404042"/>
          <w:w w:val="120"/>
        </w:rPr>
        <w:t>around</w:t>
      </w:r>
      <w:r w:rsidR="00E529A0">
        <w:rPr>
          <w:color w:val="404042"/>
          <w:spacing w:val="3"/>
          <w:w w:val="120"/>
        </w:rPr>
        <w:t xml:space="preserve"> </w:t>
      </w:r>
      <w:r w:rsidR="00E529A0">
        <w:rPr>
          <w:color w:val="404042"/>
        </w:rPr>
        <w:t>a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</w:rPr>
        <w:t>little</w:t>
      </w:r>
      <w:r w:rsidR="00E529A0">
        <w:rPr>
          <w:color w:val="404042"/>
          <w:spacing w:val="39"/>
        </w:rPr>
        <w:t xml:space="preserve"> </w:t>
      </w:r>
      <w:r w:rsidR="00E529A0">
        <w:rPr>
          <w:color w:val="404042"/>
        </w:rPr>
        <w:t>bit</w:t>
      </w:r>
      <w:r w:rsidR="00E529A0">
        <w:rPr>
          <w:color w:val="404042"/>
          <w:spacing w:val="34"/>
        </w:rPr>
        <w:t xml:space="preserve"> </w:t>
      </w:r>
      <w:r w:rsidR="00E529A0">
        <w:rPr>
          <w:color w:val="404042"/>
          <w:w w:val="123"/>
        </w:rPr>
        <w:t>and</w:t>
      </w:r>
      <w:r w:rsidR="00E529A0">
        <w:rPr>
          <w:color w:val="404042"/>
          <w:spacing w:val="-9"/>
          <w:w w:val="123"/>
        </w:rPr>
        <w:t xml:space="preserve"> </w:t>
      </w:r>
      <w:r w:rsidR="00E529A0">
        <w:rPr>
          <w:color w:val="404042"/>
        </w:rPr>
        <w:t>get</w:t>
      </w:r>
      <w:r w:rsidR="00E529A0">
        <w:rPr>
          <w:color w:val="404042"/>
          <w:spacing w:val="48"/>
        </w:rPr>
        <w:t xml:space="preserve"> </w:t>
      </w:r>
      <w:r w:rsidR="00E529A0">
        <w:rPr>
          <w:color w:val="404042"/>
          <w:w w:val="119"/>
        </w:rPr>
        <w:t>acquainted.</w:t>
      </w:r>
      <w:r w:rsidR="00E529A0">
        <w:rPr>
          <w:color w:val="404042"/>
          <w:spacing w:val="-8"/>
          <w:w w:val="119"/>
        </w:rPr>
        <w:t xml:space="preserve"> </w:t>
      </w:r>
      <w:r w:rsidR="00E529A0">
        <w:rPr>
          <w:color w:val="404042"/>
        </w:rPr>
        <w:t>Now</w:t>
      </w:r>
      <w:r w:rsidR="00E529A0">
        <w:rPr>
          <w:color w:val="404042"/>
          <w:spacing w:val="37"/>
        </w:rPr>
        <w:t xml:space="preserve"> </w:t>
      </w:r>
      <w:r w:rsidR="00E529A0">
        <w:rPr>
          <w:color w:val="404042"/>
          <w:w w:val="114"/>
        </w:rPr>
        <w:t xml:space="preserve">we </w:t>
      </w:r>
      <w:r w:rsidR="00E529A0">
        <w:rPr>
          <w:color w:val="404042"/>
        </w:rPr>
        <w:t>will</w:t>
      </w:r>
      <w:r w:rsidR="00E529A0">
        <w:rPr>
          <w:color w:val="404042"/>
          <w:spacing w:val="-4"/>
        </w:rPr>
        <w:t xml:space="preserve"> </w:t>
      </w:r>
      <w:r w:rsidR="00E529A0">
        <w:rPr>
          <w:color w:val="404042"/>
          <w:w w:val="123"/>
        </w:rPr>
        <w:t>add</w:t>
      </w:r>
      <w:r w:rsidR="00E529A0">
        <w:rPr>
          <w:color w:val="404042"/>
          <w:spacing w:val="-9"/>
          <w:w w:val="123"/>
        </w:rPr>
        <w:t xml:space="preserve"> </w:t>
      </w:r>
      <w:r w:rsidR="00E529A0">
        <w:rPr>
          <w:color w:val="404042"/>
        </w:rPr>
        <w:t>a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  <w:w w:val="117"/>
        </w:rPr>
        <w:t>project</w:t>
      </w:r>
      <w:r w:rsidR="00E529A0">
        <w:rPr>
          <w:color w:val="404042"/>
          <w:spacing w:val="-7"/>
          <w:w w:val="117"/>
        </w:rPr>
        <w:t xml:space="preserve"> </w:t>
      </w:r>
      <w:r w:rsidR="00E529A0">
        <w:rPr>
          <w:color w:val="404042"/>
        </w:rPr>
        <w:t>for</w:t>
      </w:r>
      <w:r w:rsidR="00E529A0">
        <w:rPr>
          <w:color w:val="404042"/>
          <w:spacing w:val="37"/>
        </w:rPr>
        <w:t xml:space="preserve"> </w:t>
      </w:r>
      <w:r w:rsidR="00E529A0">
        <w:rPr>
          <w:color w:val="404042"/>
        </w:rPr>
        <w:t xml:space="preserve">Jenkins 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</w:rPr>
        <w:t>to</w:t>
      </w:r>
      <w:r w:rsidR="00E529A0">
        <w:rPr>
          <w:color w:val="404042"/>
          <w:spacing w:val="38"/>
        </w:rPr>
        <w:t xml:space="preserve"> </w:t>
      </w:r>
      <w:r w:rsidR="00E529A0">
        <w:rPr>
          <w:color w:val="404042"/>
          <w:w w:val="113"/>
        </w:rPr>
        <w:t>build.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spacing w:line="333" w:lineRule="auto"/>
        <w:ind w:left="514" w:right="5633"/>
      </w:pP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gives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us</w:t>
      </w:r>
      <w:r>
        <w:rPr>
          <w:color w:val="404042"/>
          <w:spacing w:val="41"/>
        </w:rPr>
        <w:t xml:space="preserve"> </w:t>
      </w:r>
      <w:r>
        <w:rPr>
          <w:color w:val="404042"/>
          <w:w w:val="118"/>
        </w:rPr>
        <w:t>hints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7"/>
        </w:rPr>
        <w:t>creating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new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>job,</w:t>
      </w:r>
      <w:r>
        <w:rPr>
          <w:color w:val="404042"/>
          <w:spacing w:val="39"/>
        </w:rPr>
        <w:t xml:space="preserve"> </w:t>
      </w:r>
      <w:r>
        <w:rPr>
          <w:color w:val="404042"/>
        </w:rPr>
        <w:t xml:space="preserve">but </w:t>
      </w:r>
      <w:r>
        <w:rPr>
          <w:color w:val="404042"/>
          <w:spacing w:val="11"/>
        </w:rPr>
        <w:t xml:space="preserve"> </w:t>
      </w:r>
      <w:r>
        <w:rPr>
          <w:color w:val="404042"/>
          <w:w w:val="122"/>
        </w:rPr>
        <w:t>before</w:t>
      </w:r>
      <w:r>
        <w:rPr>
          <w:color w:val="404042"/>
          <w:spacing w:val="-19"/>
          <w:w w:val="122"/>
        </w:rPr>
        <w:t xml:space="preserve"> </w:t>
      </w:r>
      <w:r>
        <w:rPr>
          <w:color w:val="404042"/>
          <w:w w:val="122"/>
        </w:rPr>
        <w:t xml:space="preserve">that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  <w:w w:val="124"/>
        </w:rPr>
        <w:t>need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6"/>
        </w:rPr>
        <w:t>download</w:t>
      </w:r>
      <w:r>
        <w:rPr>
          <w:color w:val="404042"/>
          <w:spacing w:val="2"/>
          <w:w w:val="116"/>
        </w:rPr>
        <w:t xml:space="preserve"> </w:t>
      </w:r>
      <w:r>
        <w:rPr>
          <w:color w:val="404042"/>
          <w:w w:val="116"/>
        </w:rPr>
        <w:t>some</w:t>
      </w:r>
      <w:r>
        <w:rPr>
          <w:color w:val="404042"/>
          <w:spacing w:val="15"/>
          <w:w w:val="116"/>
        </w:rPr>
        <w:t xml:space="preserve"> </w:t>
      </w:r>
      <w:r>
        <w:rPr>
          <w:color w:val="404042"/>
          <w:w w:val="116"/>
        </w:rPr>
        <w:t>plugins.</w:t>
      </w:r>
      <w:r>
        <w:rPr>
          <w:color w:val="404042"/>
          <w:spacing w:val="-25"/>
          <w:w w:val="116"/>
        </w:rPr>
        <w:t xml:space="preserve"> </w:t>
      </w:r>
      <w:r>
        <w:rPr>
          <w:color w:val="404042"/>
          <w:w w:val="116"/>
        </w:rPr>
        <w:t xml:space="preserve">Bare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23"/>
        </w:rPr>
        <w:t>does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 xml:space="preserve">not </w:t>
      </w:r>
      <w:r>
        <w:rPr>
          <w:color w:val="404042"/>
          <w:spacing w:val="11"/>
        </w:rPr>
        <w:t xml:space="preserve"> </w:t>
      </w:r>
      <w:r>
        <w:rPr>
          <w:color w:val="404042"/>
          <w:w w:val="114"/>
        </w:rPr>
        <w:t>have</w:t>
      </w:r>
      <w:r>
        <w:rPr>
          <w:color w:val="404042"/>
          <w:spacing w:val="10"/>
          <w:w w:val="114"/>
        </w:rPr>
        <w:t xml:space="preserve"> </w:t>
      </w:r>
      <w:r>
        <w:rPr>
          <w:color w:val="404042"/>
          <w:w w:val="114"/>
        </w:rPr>
        <w:t>much</w:t>
      </w:r>
      <w:r>
        <w:rPr>
          <w:color w:val="404042"/>
          <w:spacing w:val="13"/>
          <w:w w:val="114"/>
        </w:rPr>
        <w:t xml:space="preserve"> </w:t>
      </w:r>
      <w:r>
        <w:rPr>
          <w:color w:val="404042"/>
          <w:w w:val="114"/>
        </w:rPr>
        <w:t>functionality,</w:t>
      </w:r>
      <w:r>
        <w:rPr>
          <w:color w:val="404042"/>
          <w:spacing w:val="-26"/>
          <w:w w:val="114"/>
        </w:rPr>
        <w:t xml:space="preserve"> </w:t>
      </w:r>
      <w:r>
        <w:rPr>
          <w:color w:val="404042"/>
        </w:rPr>
        <w:t xml:space="preserve">but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12"/>
        </w:rPr>
        <w:t xml:space="preserve"> </w:t>
      </w:r>
      <w:r>
        <w:rPr>
          <w:color w:val="404042"/>
          <w:w w:val="123"/>
        </w:rPr>
        <w:t>has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lot</w:t>
      </w:r>
      <w:r>
        <w:rPr>
          <w:color w:val="404042"/>
          <w:spacing w:val="32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4"/>
        </w:rPr>
        <w:t>plugins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(&gt;400)</w:t>
      </w:r>
      <w:r>
        <w:rPr>
          <w:color w:val="404042"/>
          <w:spacing w:val="29"/>
        </w:rPr>
        <w:t xml:space="preserve"> </w:t>
      </w:r>
      <w:r>
        <w:rPr>
          <w:color w:val="404042"/>
          <w:w w:val="121"/>
        </w:rPr>
        <w:t>that</w:t>
      </w:r>
      <w:r>
        <w:rPr>
          <w:color w:val="404042"/>
          <w:spacing w:val="3"/>
          <w:w w:val="121"/>
        </w:rPr>
        <w:t xml:space="preserve"> </w:t>
      </w:r>
      <w:r>
        <w:rPr>
          <w:color w:val="404042"/>
          <w:w w:val="121"/>
        </w:rPr>
        <w:t>make</w:t>
      </w:r>
      <w:r>
        <w:rPr>
          <w:color w:val="404042"/>
          <w:spacing w:val="-21"/>
          <w:w w:val="121"/>
        </w:rPr>
        <w:t xml:space="preserve"> </w:t>
      </w:r>
      <w:r>
        <w:rPr>
          <w:color w:val="404042"/>
        </w:rPr>
        <w:t>it</w:t>
      </w:r>
      <w:r>
        <w:rPr>
          <w:color w:val="404042"/>
          <w:spacing w:val="12"/>
        </w:rPr>
        <w:t xml:space="preserve"> </w:t>
      </w:r>
      <w:r>
        <w:rPr>
          <w:color w:val="404042"/>
          <w:w w:val="121"/>
        </w:rPr>
        <w:t>much</w:t>
      </w:r>
      <w:r>
        <w:rPr>
          <w:color w:val="404042"/>
          <w:spacing w:val="-22"/>
          <w:w w:val="121"/>
        </w:rPr>
        <w:t xml:space="preserve"> </w:t>
      </w:r>
      <w:r>
        <w:rPr>
          <w:color w:val="404042"/>
          <w:w w:val="121"/>
        </w:rPr>
        <w:t xml:space="preserve">more </w:t>
      </w:r>
      <w:r>
        <w:rPr>
          <w:color w:val="404042"/>
          <w:w w:val="114"/>
        </w:rPr>
        <w:t>powerful.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21"/>
        </w:rPr>
        <w:t xml:space="preserve"> </w:t>
      </w:r>
      <w:r>
        <w:rPr>
          <w:color w:val="404042"/>
          <w:w w:val="124"/>
        </w:rPr>
        <w:t>need</w:t>
      </w:r>
      <w:r>
        <w:rPr>
          <w:color w:val="404042"/>
          <w:spacing w:val="-10"/>
          <w:w w:val="12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7"/>
        </w:rPr>
        <w:t>install</w:t>
      </w:r>
      <w:r>
        <w:rPr>
          <w:color w:val="404042"/>
          <w:spacing w:val="-26"/>
          <w:w w:val="117"/>
        </w:rPr>
        <w:t xml:space="preserve"> </w:t>
      </w:r>
      <w:r>
        <w:rPr>
          <w:color w:val="404042"/>
          <w:w w:val="117"/>
        </w:rPr>
        <w:t>the</w:t>
      </w:r>
      <w:r>
        <w:rPr>
          <w:color w:val="404042"/>
          <w:spacing w:val="13"/>
          <w:w w:val="117"/>
        </w:rPr>
        <w:t xml:space="preserve"> </w:t>
      </w:r>
      <w:r>
        <w:rPr>
          <w:color w:val="404042"/>
        </w:rPr>
        <w:t>Git</w:t>
      </w:r>
      <w:r>
        <w:rPr>
          <w:color w:val="404042"/>
          <w:spacing w:val="12"/>
        </w:rPr>
        <w:t xml:space="preserve"> </w:t>
      </w:r>
      <w:r>
        <w:rPr>
          <w:color w:val="404042"/>
          <w:w w:val="113"/>
        </w:rPr>
        <w:t>plugin</w:t>
      </w:r>
      <w:r>
        <w:rPr>
          <w:color w:val="404042"/>
          <w:spacing w:val="-4"/>
          <w:w w:val="113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  <w:w w:val="119"/>
        </w:rPr>
        <w:t>able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6"/>
        </w:rPr>
        <w:t>clone</w:t>
      </w:r>
      <w:r>
        <w:rPr>
          <w:color w:val="404042"/>
          <w:spacing w:val="-10"/>
          <w:w w:val="116"/>
        </w:rPr>
        <w:t xml:space="preserve"> </w:t>
      </w:r>
      <w:r>
        <w:rPr>
          <w:color w:val="404042"/>
          <w:w w:val="116"/>
        </w:rPr>
        <w:t>from</w:t>
      </w:r>
      <w:r>
        <w:rPr>
          <w:color w:val="404042"/>
          <w:spacing w:val="-2"/>
          <w:w w:val="116"/>
        </w:rPr>
        <w:t xml:space="preserve"> </w:t>
      </w:r>
      <w:r>
        <w:rPr>
          <w:color w:val="404042"/>
        </w:rPr>
        <w:t>Git</w:t>
      </w:r>
      <w:r>
        <w:rPr>
          <w:color w:val="404042"/>
          <w:spacing w:val="12"/>
        </w:rPr>
        <w:t xml:space="preserve"> </w:t>
      </w:r>
      <w:r>
        <w:rPr>
          <w:color w:val="404042"/>
          <w:w w:val="118"/>
        </w:rPr>
        <w:t>repositories.</w:t>
      </w:r>
    </w:p>
    <w:p w:rsidR="005F534F" w:rsidRDefault="005F534F">
      <w:pPr>
        <w:spacing w:before="3" w:line="160" w:lineRule="exact"/>
        <w:rPr>
          <w:sz w:val="16"/>
          <w:szCs w:val="16"/>
        </w:rPr>
      </w:pPr>
    </w:p>
    <w:p w:rsidR="005F534F" w:rsidRDefault="00E529A0">
      <w:pPr>
        <w:ind w:left="514"/>
      </w:pPr>
      <w:r>
        <w:rPr>
          <w:color w:val="404042"/>
        </w:rPr>
        <w:t>1.</w:t>
      </w:r>
      <w:r>
        <w:rPr>
          <w:color w:val="404042"/>
          <w:spacing w:val="18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1"/>
        </w:rPr>
        <w:t>“Manage</w:t>
      </w:r>
      <w:r>
        <w:rPr>
          <w:color w:val="404042"/>
          <w:spacing w:val="-3"/>
          <w:w w:val="111"/>
        </w:rPr>
        <w:t xml:space="preserve"> </w:t>
      </w:r>
      <w:r>
        <w:rPr>
          <w:color w:val="404042"/>
        </w:rPr>
        <w:t>Jenkins”</w:t>
      </w:r>
      <w:r>
        <w:rPr>
          <w:color w:val="404042"/>
          <w:spacing w:val="43"/>
        </w:rPr>
        <w:t xml:space="preserve"> </w:t>
      </w:r>
      <w:r>
        <w:rPr>
          <w:color w:val="404042"/>
        </w:rPr>
        <w:t>&gt;</w:t>
      </w:r>
      <w:r>
        <w:rPr>
          <w:color w:val="404042"/>
          <w:spacing w:val="3"/>
        </w:rPr>
        <w:t xml:space="preserve"> </w:t>
      </w:r>
      <w:r>
        <w:rPr>
          <w:color w:val="404042"/>
          <w:w w:val="109"/>
        </w:rPr>
        <w:t>“Manage</w:t>
      </w:r>
      <w:r>
        <w:rPr>
          <w:color w:val="404042"/>
          <w:spacing w:val="12"/>
          <w:w w:val="109"/>
        </w:rPr>
        <w:t xml:space="preserve"> </w:t>
      </w:r>
      <w:r>
        <w:rPr>
          <w:color w:val="404042"/>
          <w:w w:val="109"/>
        </w:rPr>
        <w:t>Plugins”.</w:t>
      </w:r>
    </w:p>
    <w:p w:rsidR="005F534F" w:rsidRDefault="005F534F">
      <w:pPr>
        <w:spacing w:before="10" w:line="240" w:lineRule="exact"/>
        <w:rPr>
          <w:sz w:val="24"/>
          <w:szCs w:val="24"/>
        </w:rPr>
      </w:pPr>
    </w:p>
    <w:p w:rsidR="005F534F" w:rsidRDefault="00E529A0">
      <w:pPr>
        <w:ind w:left="514"/>
      </w:pPr>
      <w:r>
        <w:rPr>
          <w:color w:val="404042"/>
        </w:rPr>
        <w:t>2.</w:t>
      </w:r>
      <w:r>
        <w:rPr>
          <w:color w:val="404042"/>
          <w:spacing w:val="18"/>
        </w:rPr>
        <w:t xml:space="preserve"> </w:t>
      </w:r>
      <w:r>
        <w:rPr>
          <w:color w:val="404042"/>
        </w:rPr>
        <w:t>Switch</w:t>
      </w:r>
      <w:r>
        <w:rPr>
          <w:color w:val="404042"/>
          <w:spacing w:val="46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“Available”</w:t>
      </w:r>
      <w:r>
        <w:rPr>
          <w:color w:val="404042"/>
          <w:spacing w:val="21"/>
        </w:rPr>
        <w:t xml:space="preserve"> </w:t>
      </w:r>
      <w:r>
        <w:rPr>
          <w:color w:val="404042"/>
        </w:rPr>
        <w:t xml:space="preserve">tab </w:t>
      </w:r>
      <w:r>
        <w:rPr>
          <w:color w:val="404042"/>
          <w:spacing w:val="11"/>
        </w:rPr>
        <w:t xml:space="preserve">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look</w:t>
      </w:r>
      <w:r>
        <w:rPr>
          <w:color w:val="404042"/>
          <w:spacing w:val="41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</w:rPr>
        <w:t>“Git</w:t>
      </w:r>
      <w:r>
        <w:rPr>
          <w:color w:val="404042"/>
          <w:spacing w:val="-8"/>
        </w:rPr>
        <w:t xml:space="preserve"> </w:t>
      </w:r>
      <w:r>
        <w:rPr>
          <w:color w:val="404042"/>
          <w:w w:val="105"/>
        </w:rPr>
        <w:t>Plugin”.</w:t>
      </w:r>
    </w:p>
    <w:p w:rsidR="005F534F" w:rsidRDefault="005F534F">
      <w:pPr>
        <w:spacing w:before="10" w:line="240" w:lineRule="exact"/>
        <w:rPr>
          <w:sz w:val="24"/>
          <w:szCs w:val="24"/>
        </w:rPr>
      </w:pPr>
    </w:p>
    <w:p w:rsidR="005F534F" w:rsidRDefault="00E529A0">
      <w:pPr>
        <w:ind w:left="514"/>
        <w:sectPr w:rsidR="005F534F">
          <w:pgSz w:w="16840" w:h="11920" w:orient="landscape"/>
          <w:pgMar w:top="1080" w:right="580" w:bottom="280" w:left="620" w:header="0" w:footer="418" w:gutter="0"/>
          <w:cols w:space="720"/>
        </w:sectPr>
      </w:pPr>
      <w:r>
        <w:rPr>
          <w:color w:val="404042"/>
        </w:rPr>
        <w:t>3.</w:t>
      </w:r>
      <w:r>
        <w:rPr>
          <w:color w:val="404042"/>
          <w:spacing w:val="18"/>
        </w:rPr>
        <w:t xml:space="preserve"> </w:t>
      </w:r>
      <w:r>
        <w:rPr>
          <w:color w:val="404042"/>
        </w:rPr>
        <w:t>Tick</w:t>
      </w:r>
      <w:r>
        <w:rPr>
          <w:color w:val="404042"/>
          <w:spacing w:val="-5"/>
        </w:rPr>
        <w:t xml:space="preserve"> </w:t>
      </w:r>
      <w:r>
        <w:rPr>
          <w:color w:val="404042"/>
          <w:w w:val="116"/>
        </w:rPr>
        <w:t>the</w:t>
      </w:r>
      <w:r>
        <w:rPr>
          <w:color w:val="404042"/>
          <w:spacing w:val="16"/>
          <w:w w:val="116"/>
        </w:rPr>
        <w:t xml:space="preserve"> </w:t>
      </w:r>
      <w:r>
        <w:rPr>
          <w:color w:val="404042"/>
          <w:w w:val="116"/>
        </w:rPr>
        <w:t>checkbox</w:t>
      </w:r>
      <w:r>
        <w:rPr>
          <w:color w:val="404042"/>
          <w:spacing w:val="-21"/>
          <w:w w:val="116"/>
        </w:rPr>
        <w:t xml:space="preserve"> </w:t>
      </w:r>
      <w:r>
        <w:rPr>
          <w:color w:val="404042"/>
          <w:w w:val="116"/>
        </w:rPr>
        <w:t>next</w:t>
      </w:r>
      <w:r>
        <w:rPr>
          <w:color w:val="404042"/>
          <w:spacing w:val="4"/>
          <w:w w:val="116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it,</w:t>
      </w:r>
      <w:r>
        <w:rPr>
          <w:color w:val="404042"/>
          <w:spacing w:val="10"/>
        </w:rPr>
        <w:t xml:space="preserve">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  <w:w w:val="123"/>
        </w:rPr>
        <w:t>press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“Install</w:t>
      </w:r>
      <w:r>
        <w:rPr>
          <w:color w:val="404042"/>
          <w:spacing w:val="37"/>
        </w:rPr>
        <w:t xml:space="preserve"> </w:t>
      </w:r>
      <w:r>
        <w:rPr>
          <w:color w:val="404042"/>
          <w:w w:val="116"/>
        </w:rPr>
        <w:t>without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  <w:w w:val="116"/>
        </w:rPr>
        <w:t xml:space="preserve">restart” </w:t>
      </w:r>
      <w:r>
        <w:rPr>
          <w:color w:val="404042"/>
          <w:w w:val="121"/>
        </w:rPr>
        <w:t>button.</w:t>
      </w:r>
    </w:p>
    <w:p w:rsidR="005F534F" w:rsidRDefault="005F534F">
      <w:pPr>
        <w:spacing w:before="9" w:line="180" w:lineRule="exact"/>
        <w:rPr>
          <w:sz w:val="19"/>
          <w:szCs w:val="19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DF2D15">
      <w:pPr>
        <w:spacing w:before="30"/>
        <w:ind w:left="85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61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1078230</wp:posOffset>
                </wp:positionV>
                <wp:extent cx="4923790" cy="2571115"/>
                <wp:effectExtent l="3810" t="11430" r="6350" b="8255"/>
                <wp:wrapNone/>
                <wp:docPr id="196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3790" cy="2571115"/>
                          <a:chOff x="1131" y="1698"/>
                          <a:chExt cx="7754" cy="4049"/>
                        </a:xfrm>
                      </wpg:grpSpPr>
                      <pic:pic xmlns:pic="http://schemas.openxmlformats.org/drawingml/2006/picture">
                        <pic:nvPicPr>
                          <pic:cNvPr id="197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1701"/>
                            <a:ext cx="7748" cy="40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8" name="Group 173"/>
                        <wpg:cNvGrpSpPr>
                          <a:grpSpLocks/>
                        </wpg:cNvGrpSpPr>
                        <wpg:grpSpPr bwMode="auto">
                          <a:xfrm>
                            <a:off x="1134" y="1701"/>
                            <a:ext cx="7748" cy="4043"/>
                            <a:chOff x="1134" y="1701"/>
                            <a:chExt cx="7748" cy="4043"/>
                          </a:xfrm>
                        </wpg:grpSpPr>
                        <wps:wsp>
                          <wps:cNvPr id="199" name="Freeform 174"/>
                          <wps:cNvSpPr>
                            <a:spLocks/>
                          </wps:cNvSpPr>
                          <wps:spPr bwMode="auto">
                            <a:xfrm>
                              <a:off x="1134" y="1701"/>
                              <a:ext cx="7748" cy="4043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7748"/>
                                <a:gd name="T2" fmla="+- 0 5744 1701"/>
                                <a:gd name="T3" fmla="*/ 5744 h 4043"/>
                                <a:gd name="T4" fmla="+- 0 8882 1134"/>
                                <a:gd name="T5" fmla="*/ T4 w 7748"/>
                                <a:gd name="T6" fmla="+- 0 5744 1701"/>
                                <a:gd name="T7" fmla="*/ 5744 h 4043"/>
                                <a:gd name="T8" fmla="+- 0 8882 1134"/>
                                <a:gd name="T9" fmla="*/ T8 w 7748"/>
                                <a:gd name="T10" fmla="+- 0 1701 1701"/>
                                <a:gd name="T11" fmla="*/ 1701 h 4043"/>
                                <a:gd name="T12" fmla="+- 0 1134 1134"/>
                                <a:gd name="T13" fmla="*/ T12 w 7748"/>
                                <a:gd name="T14" fmla="+- 0 1701 1701"/>
                                <a:gd name="T15" fmla="*/ 1701 h 4043"/>
                                <a:gd name="T16" fmla="+- 0 1134 1134"/>
                                <a:gd name="T17" fmla="*/ T16 w 7748"/>
                                <a:gd name="T18" fmla="+- 0 5744 1701"/>
                                <a:gd name="T19" fmla="*/ 5744 h 40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48" h="4043">
                                  <a:moveTo>
                                    <a:pt x="0" y="4043"/>
                                  </a:moveTo>
                                  <a:lnTo>
                                    <a:pt x="7748" y="4043"/>
                                  </a:lnTo>
                                  <a:lnTo>
                                    <a:pt x="7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" o:spid="_x0000_s1026" style="position:absolute;margin-left:56.55pt;margin-top:84.9pt;width:387.7pt;height:202.45pt;z-index:-1919;mso-position-horizontal-relative:page;mso-position-vertical-relative:page" coordorigin="1131,1698" coordsize="7754,4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">
                <v:shape id="Picture 175" o:spid="_x0000_s1027" type="#_x0000_t75" style="position:absolute;left:1134;top:1701;width:7748;height:4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gzNnCAAAA3AAAAA8AAABkcnMvZG93bnJldi54bWxET9tKw0AQfRf8h2UE3+ymBS9NuwlSEYUK&#10;kkR8HrLTbDA7G7JjG//eFYS+zeFcZ1vOflBHmmIf2MBykYEiboPtuTPw0TzfPICKgmxxCEwGfihC&#10;WVxebDG34cQVHWvpVArhmKMBJzLmWsfWkce4CCNx4g5h8igJTp22E55SuB/0KsvutMeeU4PDkXaO&#10;2q/62xvA9X7Pn+3y6bau3FvzXokdX8SY66v5cQNKaJaz+N/9atP89T38PZMu0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YMzZwgAAANwAAAAPAAAAAAAAAAAAAAAAAJ8C&#10;AABkcnMvZG93bnJldi54bWxQSwUGAAAAAAQABAD3AAAAjgMAAAAA&#10;">
                  <v:imagedata r:id="rId21" o:title=""/>
                </v:shape>
                <v:group id="Group 173" o:spid="_x0000_s1028" style="position:absolute;left:1134;top:1701;width:7748;height:4043" coordorigin="1134,1701" coordsize="7748,4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74" o:spid="_x0000_s1029" style="position:absolute;left:1134;top:1701;width:7748;height:4043;visibility:visible;mso-wrap-style:square;v-text-anchor:top" coordsize="7748,4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KYIcEA&#10;AADcAAAADwAAAGRycy9kb3ducmV2LnhtbERPTWvCQBC9F/wPywheSt1oi5jUVUSo9Br14HGanSbR&#10;7GzITk38926h0Ns83uesNoNr1I26UHs2MJsmoIgLb2suDZyOHy9LUEGQLTaeycCdAmzWo6cVZtb3&#10;nNPtIKWKIRwyNFCJtJnWoajIYZj6ljhy375zKBF2pbYd9jHcNXqeJAvtsObYUGFLu4qK6+HHGdjN&#10;U+nl+TXHt4vmZX7yX7I/GzMZD9t3UEKD/Iv/3J82zk9T+H0mXq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imCHBAAAA3AAAAA8AAAAAAAAAAAAAAAAAmAIAAGRycy9kb3du&#10;cmV2LnhtbFBLBQYAAAAABAAEAPUAAACGAwAAAAA=&#10;" path="m,4043r7748,l7748,,,,,4043xe" filled="f" strokecolor="#d1d2d4" strokeweight=".3pt">
                    <v:path arrowok="t" o:connecttype="custom" o:connectlocs="0,5744;7748,5744;7748,1701;0,1701;0,5744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="00E529A0">
        <w:rPr>
          <w:color w:val="404042"/>
        </w:rPr>
        <w:t xml:space="preserve">Jenkins 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</w:rPr>
        <w:t>will</w:t>
      </w:r>
      <w:r w:rsidR="00E529A0">
        <w:rPr>
          <w:color w:val="404042"/>
          <w:spacing w:val="-4"/>
        </w:rPr>
        <w:t xml:space="preserve"> </w:t>
      </w:r>
      <w:r w:rsidR="00E529A0">
        <w:rPr>
          <w:color w:val="404042"/>
        </w:rPr>
        <w:t xml:space="preserve">now </w:t>
      </w:r>
      <w:r w:rsidR="00E529A0">
        <w:rPr>
          <w:color w:val="404042"/>
          <w:spacing w:val="4"/>
        </w:rPr>
        <w:t xml:space="preserve"> </w:t>
      </w:r>
      <w:r w:rsidR="00E529A0">
        <w:rPr>
          <w:color w:val="404042"/>
          <w:w w:val="117"/>
        </w:rPr>
        <w:t>download</w:t>
      </w:r>
      <w:r w:rsidR="00E529A0">
        <w:rPr>
          <w:color w:val="404042"/>
          <w:spacing w:val="-7"/>
          <w:w w:val="117"/>
        </w:rPr>
        <w:t xml:space="preserve"> </w:t>
      </w:r>
      <w:r w:rsidR="00E529A0">
        <w:rPr>
          <w:color w:val="404042"/>
          <w:w w:val="117"/>
        </w:rPr>
        <w:t>and</w:t>
      </w:r>
      <w:r w:rsidR="00E529A0">
        <w:rPr>
          <w:color w:val="404042"/>
          <w:spacing w:val="11"/>
          <w:w w:val="117"/>
        </w:rPr>
        <w:t xml:space="preserve"> </w:t>
      </w:r>
      <w:r w:rsidR="00E529A0">
        <w:rPr>
          <w:color w:val="404042"/>
          <w:w w:val="117"/>
        </w:rPr>
        <w:t>install</w:t>
      </w:r>
      <w:r w:rsidR="00E529A0">
        <w:rPr>
          <w:color w:val="404042"/>
          <w:spacing w:val="-26"/>
          <w:w w:val="117"/>
        </w:rPr>
        <w:t xml:space="preserve"> </w:t>
      </w:r>
      <w:r w:rsidR="00E529A0">
        <w:rPr>
          <w:color w:val="404042"/>
          <w:w w:val="125"/>
        </w:rPr>
        <w:t>the</w:t>
      </w:r>
    </w:p>
    <w:p w:rsidR="005F534F" w:rsidRDefault="00E529A0">
      <w:pPr>
        <w:spacing w:before="90"/>
        <w:ind w:left="8593"/>
      </w:pPr>
      <w:r>
        <w:rPr>
          <w:color w:val="404042"/>
        </w:rPr>
        <w:t>Git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 xml:space="preserve">Plugin </w:t>
      </w:r>
      <w:r>
        <w:rPr>
          <w:color w:val="404042"/>
          <w:spacing w:val="4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</w:rPr>
        <w:t>you.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>Next,  we’ll</w:t>
      </w:r>
      <w:r>
        <w:rPr>
          <w:color w:val="404042"/>
          <w:spacing w:val="-6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</w:rPr>
        <w:t xml:space="preserve">back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5"/>
        </w:rPr>
        <w:t>the</w:t>
      </w:r>
    </w:p>
    <w:p w:rsidR="005F534F" w:rsidRDefault="00E529A0">
      <w:pPr>
        <w:spacing w:before="90" w:line="220" w:lineRule="exact"/>
        <w:ind w:left="8593"/>
      </w:pP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20"/>
        </w:rPr>
        <w:t>main</w:t>
      </w:r>
      <w:r>
        <w:rPr>
          <w:color w:val="404042"/>
          <w:spacing w:val="-20"/>
          <w:w w:val="120"/>
        </w:rPr>
        <w:t xml:space="preserve"> </w:t>
      </w:r>
      <w:r>
        <w:rPr>
          <w:color w:val="404042"/>
          <w:w w:val="120"/>
        </w:rPr>
        <w:t>page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  <w:w w:val="120"/>
        </w:rPr>
        <w:t>and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  <w:w w:val="120"/>
        </w:rPr>
        <w:t>create</w:t>
      </w:r>
      <w:r>
        <w:rPr>
          <w:color w:val="404042"/>
          <w:spacing w:val="2"/>
          <w:w w:val="120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new </w:t>
      </w:r>
      <w:r>
        <w:rPr>
          <w:color w:val="404042"/>
          <w:spacing w:val="9"/>
        </w:rPr>
        <w:t xml:space="preserve"> </w:t>
      </w:r>
      <w:r>
        <w:rPr>
          <w:color w:val="404042"/>
          <w:w w:val="113"/>
        </w:rPr>
        <w:t>job.</w:t>
      </w: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before="9" w:line="260" w:lineRule="exact"/>
        <w:rPr>
          <w:sz w:val="26"/>
          <w:szCs w:val="26"/>
        </w:rPr>
      </w:pPr>
    </w:p>
    <w:p w:rsidR="005F534F" w:rsidRDefault="00DF2D15">
      <w:pPr>
        <w:spacing w:before="30" w:line="333" w:lineRule="auto"/>
        <w:ind w:left="1374" w:right="10352"/>
        <w:sectPr w:rsidR="005F534F">
          <w:pgSz w:w="16840" w:h="11920" w:orient="landscape"/>
          <w:pgMar w:top="1080" w:right="460" w:bottom="280" w:left="620" w:header="0" w:footer="418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62" behindDoc="1" locked="0" layoutInCell="1" allowOverlap="1">
                <wp:simplePos x="0" y="0"/>
                <wp:positionH relativeFrom="page">
                  <wp:posOffset>4455160</wp:posOffset>
                </wp:positionH>
                <wp:positionV relativeFrom="paragraph">
                  <wp:posOffset>-1075690</wp:posOffset>
                </wp:positionV>
                <wp:extent cx="4940935" cy="2774950"/>
                <wp:effectExtent l="6985" t="10160" r="5080" b="5715"/>
                <wp:wrapNone/>
                <wp:docPr id="1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0935" cy="2774950"/>
                          <a:chOff x="7016" y="-1694"/>
                          <a:chExt cx="7781" cy="4370"/>
                        </a:xfrm>
                      </wpg:grpSpPr>
                      <pic:pic xmlns:pic="http://schemas.openxmlformats.org/drawingml/2006/picture">
                        <pic:nvPicPr>
                          <pic:cNvPr id="193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9" y="-1691"/>
                            <a:ext cx="7775" cy="4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4" name="Group 169"/>
                        <wpg:cNvGrpSpPr>
                          <a:grpSpLocks/>
                        </wpg:cNvGrpSpPr>
                        <wpg:grpSpPr bwMode="auto">
                          <a:xfrm>
                            <a:off x="7019" y="-1691"/>
                            <a:ext cx="7775" cy="4364"/>
                            <a:chOff x="7019" y="-1691"/>
                            <a:chExt cx="7775" cy="4364"/>
                          </a:xfrm>
                        </wpg:grpSpPr>
                        <wps:wsp>
                          <wps:cNvPr id="195" name="Freeform 170"/>
                          <wps:cNvSpPr>
                            <a:spLocks/>
                          </wps:cNvSpPr>
                          <wps:spPr bwMode="auto">
                            <a:xfrm>
                              <a:off x="7019" y="-1691"/>
                              <a:ext cx="7775" cy="4364"/>
                            </a:xfrm>
                            <a:custGeom>
                              <a:avLst/>
                              <a:gdLst>
                                <a:gd name="T0" fmla="+- 0 7019 7019"/>
                                <a:gd name="T1" fmla="*/ T0 w 7775"/>
                                <a:gd name="T2" fmla="+- 0 2673 -1691"/>
                                <a:gd name="T3" fmla="*/ 2673 h 4364"/>
                                <a:gd name="T4" fmla="+- 0 14794 7019"/>
                                <a:gd name="T5" fmla="*/ T4 w 7775"/>
                                <a:gd name="T6" fmla="+- 0 2673 -1691"/>
                                <a:gd name="T7" fmla="*/ 2673 h 4364"/>
                                <a:gd name="T8" fmla="+- 0 14794 7019"/>
                                <a:gd name="T9" fmla="*/ T8 w 7775"/>
                                <a:gd name="T10" fmla="+- 0 -1691 -1691"/>
                                <a:gd name="T11" fmla="*/ -1691 h 4364"/>
                                <a:gd name="T12" fmla="+- 0 7019 7019"/>
                                <a:gd name="T13" fmla="*/ T12 w 7775"/>
                                <a:gd name="T14" fmla="+- 0 -1691 -1691"/>
                                <a:gd name="T15" fmla="*/ -1691 h 4364"/>
                                <a:gd name="T16" fmla="+- 0 7019 7019"/>
                                <a:gd name="T17" fmla="*/ T16 w 7775"/>
                                <a:gd name="T18" fmla="+- 0 2673 -1691"/>
                                <a:gd name="T19" fmla="*/ 2673 h 43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75" h="4364">
                                  <a:moveTo>
                                    <a:pt x="0" y="4364"/>
                                  </a:moveTo>
                                  <a:lnTo>
                                    <a:pt x="7775" y="4364"/>
                                  </a:lnTo>
                                  <a:lnTo>
                                    <a:pt x="77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" o:spid="_x0000_s1026" style="position:absolute;margin-left:350.8pt;margin-top:-84.7pt;width:389.05pt;height:218.5pt;z-index:-1918;mso-position-horizontal-relative:page" coordorigin="7016,-1694" coordsize="7781,4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">
                <v:shape id="Picture 171" o:spid="_x0000_s1027" type="#_x0000_t75" style="position:absolute;left:7019;top:-1691;width:7775;height:4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eNrDAAAA3AAAAA8AAABkcnMvZG93bnJldi54bWxET01rwkAQvQv9D8sUetNNTBGbukoqFDwJ&#10;jVLobchOs8HsbMyuSfrvu4WCt3m8z9nsJtuKgXrfOFaQLhIQxJXTDdcKzqf3+RqED8gaW8ek4Ic8&#10;7LYPsw3m2o38QUMZahFD2OeowITQ5VL6ypBFv3AdceS+XW8xRNjXUvc4xnDbymWSrKTFhmODwY72&#10;hqpLebMKPturLdby8pWVz2Y5HlI6vl2PSj09TsUriEBTuIv/3Qcd579k8PdMvE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4t42sMAAADcAAAADwAAAAAAAAAAAAAAAACf&#10;AgAAZHJzL2Rvd25yZXYueG1sUEsFBgAAAAAEAAQA9wAAAI8DAAAAAA==&#10;">
                  <v:imagedata r:id="rId23" o:title=""/>
                </v:shape>
                <v:group id="Group 169" o:spid="_x0000_s1028" style="position:absolute;left:7019;top:-1691;width:7775;height:4364" coordorigin="7019,-1691" coordsize="7775,4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70" o:spid="_x0000_s1029" style="position:absolute;left:7019;top:-1691;width:7775;height:4364;visibility:visible;mso-wrap-style:square;v-text-anchor:top" coordsize="7775,4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WBXcMA&#10;AADcAAAADwAAAGRycy9kb3ducmV2LnhtbERPTWsCMRC9C/0PYQreNNuC2m6NItKlPRS1VvA6bKab&#10;pZvJsolx/femIHibx/uc+bK3jYjU+dqxgqdxBoK4dLrmSsHhpxi9gPABWWPjmBRcyMNy8TCYY67d&#10;mb8p7kMlUgj7HBWYENpcSl8asujHriVO3K/rLIYEu0rqDs8p3DbyOcum0mLNqcFgS2tD5d/+ZBXU&#10;5ZE+it3WnOL7ZvZVVNtL3ESlho/96g1EoD7cxTf3p07zXyfw/0y6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WBXcMAAADcAAAADwAAAAAAAAAAAAAAAACYAgAAZHJzL2Rv&#10;d25yZXYueG1sUEsFBgAAAAAEAAQA9QAAAIgDAAAAAA==&#10;" path="m,4364r7775,l7775,,,,,4364xe" filled="f" strokecolor="#d1d2d4" strokeweight=".3pt">
                    <v:path arrowok="t" o:connecttype="custom" o:connectlocs="0,2673;7775,2673;7775,-1691;0,-1691;0,2673" o:connectangles="0,0,0,0,0"/>
                  </v:shape>
                </v:group>
                <w10:wrap anchorx="page"/>
              </v:group>
            </w:pict>
          </mc:Fallback>
        </mc:AlternateContent>
      </w:r>
      <w:r w:rsidR="00E529A0">
        <w:rPr>
          <w:color w:val="404042"/>
        </w:rPr>
        <w:t>For</w:t>
      </w:r>
      <w:r w:rsidR="00E529A0">
        <w:rPr>
          <w:color w:val="404042"/>
          <w:spacing w:val="30"/>
        </w:rPr>
        <w:t xml:space="preserve"> </w:t>
      </w:r>
      <w:r w:rsidR="00E529A0">
        <w:rPr>
          <w:color w:val="404042"/>
        </w:rPr>
        <w:t xml:space="preserve">simplicity’s </w:t>
      </w:r>
      <w:r w:rsidR="00E529A0">
        <w:rPr>
          <w:color w:val="404042"/>
          <w:spacing w:val="9"/>
        </w:rPr>
        <w:t xml:space="preserve"> </w:t>
      </w:r>
      <w:r w:rsidR="00E529A0">
        <w:rPr>
          <w:color w:val="404042"/>
          <w:w w:val="116"/>
        </w:rPr>
        <w:t>sake,</w:t>
      </w:r>
      <w:r w:rsidR="00E529A0">
        <w:rPr>
          <w:color w:val="404042"/>
          <w:spacing w:val="-6"/>
          <w:w w:val="116"/>
        </w:rPr>
        <w:t xml:space="preserve"> </w:t>
      </w:r>
      <w:r w:rsidR="00E529A0">
        <w:rPr>
          <w:color w:val="404042"/>
        </w:rPr>
        <w:t>we’ll</w:t>
      </w:r>
      <w:r w:rsidR="00E529A0">
        <w:rPr>
          <w:color w:val="404042"/>
          <w:spacing w:val="-6"/>
        </w:rPr>
        <w:t xml:space="preserve"> </w:t>
      </w:r>
      <w:r w:rsidR="00E529A0">
        <w:rPr>
          <w:color w:val="404042"/>
          <w:w w:val="123"/>
        </w:rPr>
        <w:t>name</w:t>
      </w:r>
      <w:r w:rsidR="00E529A0">
        <w:rPr>
          <w:color w:val="404042"/>
          <w:spacing w:val="-9"/>
          <w:w w:val="123"/>
        </w:rPr>
        <w:t xml:space="preserve"> </w:t>
      </w:r>
      <w:r w:rsidR="00E529A0">
        <w:rPr>
          <w:color w:val="404042"/>
        </w:rPr>
        <w:t>it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</w:rPr>
        <w:t xml:space="preserve">“zt-zip” </w:t>
      </w:r>
      <w:r w:rsidR="00E529A0">
        <w:rPr>
          <w:color w:val="404042"/>
          <w:w w:val="120"/>
        </w:rPr>
        <w:t>and</w:t>
      </w:r>
      <w:r w:rsidR="00E529A0">
        <w:rPr>
          <w:color w:val="404042"/>
          <w:spacing w:val="1"/>
          <w:w w:val="120"/>
        </w:rPr>
        <w:t xml:space="preserve"> </w:t>
      </w:r>
      <w:r w:rsidR="00E529A0">
        <w:rPr>
          <w:color w:val="404042"/>
          <w:w w:val="120"/>
        </w:rPr>
        <w:t>select</w:t>
      </w:r>
      <w:r w:rsidR="00E529A0">
        <w:rPr>
          <w:color w:val="404042"/>
          <w:spacing w:val="-17"/>
          <w:w w:val="120"/>
        </w:rPr>
        <w:t xml:space="preserve"> </w:t>
      </w:r>
      <w:r w:rsidR="00E529A0">
        <w:rPr>
          <w:color w:val="404042"/>
        </w:rPr>
        <w:t>“Build</w:t>
      </w:r>
      <w:r w:rsidR="00E529A0">
        <w:rPr>
          <w:color w:val="404042"/>
          <w:spacing w:val="13"/>
        </w:rPr>
        <w:t xml:space="preserve"> </w:t>
      </w:r>
      <w:r w:rsidR="00E529A0">
        <w:rPr>
          <w:color w:val="404042"/>
        </w:rPr>
        <w:t>a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  <w:w w:val="114"/>
        </w:rPr>
        <w:t>maven2/3</w:t>
      </w:r>
      <w:r w:rsidR="00E529A0">
        <w:rPr>
          <w:color w:val="404042"/>
          <w:spacing w:val="27"/>
          <w:w w:val="114"/>
        </w:rPr>
        <w:t xml:space="preserve"> </w:t>
      </w:r>
      <w:r w:rsidR="00E529A0">
        <w:rPr>
          <w:color w:val="404042"/>
          <w:w w:val="114"/>
        </w:rPr>
        <w:t>project”,</w:t>
      </w:r>
      <w:r w:rsidR="00E529A0">
        <w:rPr>
          <w:color w:val="404042"/>
          <w:spacing w:val="-26"/>
          <w:w w:val="114"/>
        </w:rPr>
        <w:t xml:space="preserve"> </w:t>
      </w:r>
      <w:r w:rsidR="00E529A0">
        <w:rPr>
          <w:color w:val="404042"/>
          <w:w w:val="124"/>
        </w:rPr>
        <w:t xml:space="preserve">then </w:t>
      </w:r>
      <w:r w:rsidR="00E529A0">
        <w:rPr>
          <w:b/>
          <w:color w:val="404042"/>
          <w:w w:val="119"/>
        </w:rPr>
        <w:t>click</w:t>
      </w:r>
      <w:r w:rsidR="00E529A0">
        <w:rPr>
          <w:b/>
          <w:color w:val="404042"/>
          <w:spacing w:val="-8"/>
          <w:w w:val="119"/>
        </w:rPr>
        <w:t xml:space="preserve"> </w:t>
      </w:r>
      <w:r w:rsidR="00E529A0">
        <w:rPr>
          <w:b/>
          <w:color w:val="404042"/>
        </w:rPr>
        <w:t>OK.</w:t>
      </w:r>
      <w:r w:rsidR="00E529A0">
        <w:rPr>
          <w:b/>
          <w:color w:val="404042"/>
          <w:spacing w:val="-5"/>
        </w:rPr>
        <w:t xml:space="preserve"> </w:t>
      </w:r>
      <w:r w:rsidR="00E529A0">
        <w:rPr>
          <w:color w:val="404042"/>
        </w:rPr>
        <w:t>We</w:t>
      </w:r>
      <w:r w:rsidR="00E529A0">
        <w:rPr>
          <w:color w:val="404042"/>
          <w:spacing w:val="21"/>
        </w:rPr>
        <w:t xml:space="preserve"> </w:t>
      </w:r>
      <w:r w:rsidR="00E529A0">
        <w:rPr>
          <w:color w:val="404042"/>
        </w:rPr>
        <w:t>will</w:t>
      </w:r>
      <w:r w:rsidR="00E529A0">
        <w:rPr>
          <w:color w:val="404042"/>
          <w:spacing w:val="-4"/>
        </w:rPr>
        <w:t xml:space="preserve"> </w:t>
      </w:r>
      <w:r w:rsidR="00E529A0">
        <w:rPr>
          <w:color w:val="404042"/>
        </w:rPr>
        <w:t>be</w:t>
      </w:r>
      <w:r w:rsidR="00E529A0">
        <w:rPr>
          <w:color w:val="404042"/>
          <w:spacing w:val="47"/>
        </w:rPr>
        <w:t xml:space="preserve"> </w:t>
      </w:r>
      <w:r w:rsidR="00E529A0">
        <w:rPr>
          <w:color w:val="404042"/>
          <w:w w:val="122"/>
        </w:rPr>
        <w:t>transferred</w:t>
      </w:r>
      <w:r w:rsidR="00E529A0">
        <w:rPr>
          <w:color w:val="404042"/>
          <w:spacing w:val="-9"/>
          <w:w w:val="122"/>
        </w:rPr>
        <w:t xml:space="preserve"> </w:t>
      </w:r>
      <w:r w:rsidR="00E529A0">
        <w:rPr>
          <w:color w:val="404042"/>
        </w:rPr>
        <w:t>to</w:t>
      </w:r>
      <w:r w:rsidR="00E529A0">
        <w:rPr>
          <w:color w:val="404042"/>
          <w:spacing w:val="38"/>
        </w:rPr>
        <w:t xml:space="preserve"> </w:t>
      </w:r>
      <w:r w:rsidR="00E529A0">
        <w:rPr>
          <w:color w:val="404042"/>
        </w:rPr>
        <w:t>a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  <w:w w:val="115"/>
        </w:rPr>
        <w:t>job configuration</w:t>
      </w:r>
      <w:r w:rsidR="00E529A0">
        <w:rPr>
          <w:color w:val="404042"/>
          <w:spacing w:val="-6"/>
          <w:w w:val="115"/>
        </w:rPr>
        <w:t xml:space="preserve"> </w:t>
      </w:r>
      <w:r w:rsidR="00E529A0">
        <w:rPr>
          <w:color w:val="404042"/>
          <w:w w:val="119"/>
        </w:rPr>
        <w:t>page.</w:t>
      </w:r>
    </w:p>
    <w:p w:rsidR="005F534F" w:rsidRDefault="005F534F">
      <w:pPr>
        <w:spacing w:before="1" w:line="140" w:lineRule="exact"/>
        <w:rPr>
          <w:sz w:val="15"/>
          <w:szCs w:val="15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E529A0">
      <w:pPr>
        <w:spacing w:before="30"/>
        <w:ind w:left="514"/>
      </w:pPr>
      <w:r>
        <w:rPr>
          <w:color w:val="404042"/>
        </w:rPr>
        <w:t>On</w:t>
      </w:r>
      <w:r>
        <w:rPr>
          <w:color w:val="404042"/>
          <w:spacing w:val="34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job</w:t>
      </w:r>
      <w:r>
        <w:rPr>
          <w:color w:val="404042"/>
          <w:spacing w:val="40"/>
        </w:rPr>
        <w:t xml:space="preserve"> </w:t>
      </w:r>
      <w:r>
        <w:rPr>
          <w:color w:val="404042"/>
          <w:w w:val="116"/>
        </w:rPr>
        <w:t>configuration</w:t>
      </w:r>
      <w:r>
        <w:rPr>
          <w:color w:val="404042"/>
          <w:spacing w:val="-17"/>
          <w:w w:val="116"/>
        </w:rPr>
        <w:t xml:space="preserve"> </w:t>
      </w:r>
      <w:r>
        <w:rPr>
          <w:color w:val="404042"/>
          <w:w w:val="116"/>
        </w:rPr>
        <w:t>page,</w:t>
      </w:r>
      <w:r>
        <w:rPr>
          <w:color w:val="404042"/>
          <w:spacing w:val="3"/>
          <w:w w:val="116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  <w:w w:val="118"/>
        </w:rPr>
        <w:t>must</w:t>
      </w:r>
      <w:r>
        <w:rPr>
          <w:color w:val="404042"/>
          <w:spacing w:val="9"/>
          <w:w w:val="118"/>
        </w:rPr>
        <w:t xml:space="preserve"> </w:t>
      </w:r>
      <w:r>
        <w:rPr>
          <w:color w:val="404042"/>
          <w:w w:val="118"/>
        </w:rPr>
        <w:t>provide</w:t>
      </w:r>
      <w:r>
        <w:rPr>
          <w:color w:val="404042"/>
          <w:spacing w:val="-19"/>
          <w:w w:val="118"/>
        </w:rPr>
        <w:t xml:space="preserve"> </w:t>
      </w:r>
      <w:r>
        <w:rPr>
          <w:color w:val="404042"/>
          <w:w w:val="118"/>
        </w:rPr>
        <w:t>the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  <w:w w:val="118"/>
        </w:rPr>
        <w:t>Source</w:t>
      </w:r>
      <w:r>
        <w:rPr>
          <w:color w:val="404042"/>
          <w:spacing w:val="-24"/>
          <w:w w:val="118"/>
        </w:rPr>
        <w:t xml:space="preserve"> </w:t>
      </w:r>
      <w:r>
        <w:rPr>
          <w:color w:val="404042"/>
        </w:rPr>
        <w:t xml:space="preserve">Code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Management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94"/>
        </w:rPr>
        <w:t>(SCM)</w:t>
      </w:r>
      <w:r>
        <w:rPr>
          <w:color w:val="404042"/>
          <w:spacing w:val="16"/>
          <w:w w:val="94"/>
        </w:rPr>
        <w:t xml:space="preserve"> </w:t>
      </w:r>
      <w:r>
        <w:rPr>
          <w:color w:val="404042"/>
          <w:w w:val="94"/>
        </w:rPr>
        <w:t>URL</w:t>
      </w:r>
      <w:r>
        <w:rPr>
          <w:color w:val="404042"/>
          <w:spacing w:val="1"/>
          <w:w w:val="94"/>
        </w:rPr>
        <w:t xml:space="preserve"> </w:t>
      </w: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 xml:space="preserve">build </w:t>
      </w:r>
      <w:r>
        <w:rPr>
          <w:color w:val="404042"/>
          <w:spacing w:val="9"/>
        </w:rPr>
        <w:t xml:space="preserve"> </w:t>
      </w:r>
      <w:r>
        <w:rPr>
          <w:color w:val="404042"/>
          <w:w w:val="122"/>
        </w:rPr>
        <w:t>steps.</w:t>
      </w:r>
    </w:p>
    <w:p w:rsidR="005F534F" w:rsidRDefault="00E529A0">
      <w:pPr>
        <w:spacing w:before="90"/>
        <w:ind w:left="514"/>
      </w:pPr>
      <w:r>
        <w:rPr>
          <w:color w:val="404042"/>
        </w:rPr>
        <w:t>irst</w:t>
      </w:r>
      <w:r>
        <w:rPr>
          <w:color w:val="404042"/>
          <w:spacing w:val="35"/>
        </w:rPr>
        <w:t xml:space="preserve"> </w:t>
      </w:r>
      <w:r>
        <w:rPr>
          <w:color w:val="404042"/>
        </w:rPr>
        <w:t xml:space="preserve">scroll </w:t>
      </w:r>
      <w:r>
        <w:rPr>
          <w:color w:val="404042"/>
          <w:spacing w:val="1"/>
        </w:rPr>
        <w:t xml:space="preserve"> </w:t>
      </w:r>
      <w:r>
        <w:rPr>
          <w:color w:val="404042"/>
          <w:w w:val="117"/>
        </w:rPr>
        <w:t>down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15"/>
        </w:rPr>
        <w:t>Source</w:t>
      </w:r>
      <w:r>
        <w:rPr>
          <w:color w:val="404042"/>
          <w:spacing w:val="-6"/>
          <w:w w:val="115"/>
        </w:rPr>
        <w:t xml:space="preserve"> </w:t>
      </w:r>
      <w:r>
        <w:rPr>
          <w:color w:val="404042"/>
        </w:rPr>
        <w:t xml:space="preserve">Code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Management.</w:t>
      </w:r>
    </w:p>
    <w:p w:rsidR="005F534F" w:rsidRDefault="005F534F">
      <w:pPr>
        <w:spacing w:before="9" w:line="140" w:lineRule="exact"/>
        <w:rPr>
          <w:sz w:val="14"/>
          <w:szCs w:val="14"/>
        </w:rPr>
      </w:pPr>
    </w:p>
    <w:p w:rsidR="005F534F" w:rsidRDefault="00E529A0">
      <w:pPr>
        <w:spacing w:line="320" w:lineRule="exact"/>
        <w:ind w:left="8933" w:right="782"/>
      </w:pPr>
      <w:r>
        <w:rPr>
          <w:b/>
          <w:color w:val="404042"/>
          <w:w w:val="125"/>
        </w:rPr>
        <w:t>Select</w:t>
      </w:r>
      <w:r>
        <w:rPr>
          <w:b/>
          <w:color w:val="404042"/>
          <w:spacing w:val="-11"/>
          <w:w w:val="125"/>
        </w:rPr>
        <w:t xml:space="preserve"> </w:t>
      </w:r>
      <w:r>
        <w:rPr>
          <w:b/>
          <w:color w:val="404042"/>
        </w:rPr>
        <w:t>Git</w:t>
      </w:r>
      <w:r>
        <w:rPr>
          <w:color w:val="404042"/>
        </w:rPr>
        <w:t>,</w:t>
      </w:r>
      <w:r>
        <w:rPr>
          <w:color w:val="404042"/>
          <w:spacing w:val="26"/>
        </w:rPr>
        <w:t xml:space="preserve"> </w:t>
      </w:r>
      <w:r>
        <w:rPr>
          <w:color w:val="404042"/>
          <w:w w:val="116"/>
        </w:rPr>
        <w:t>provide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  <w:w w:val="118"/>
        </w:rPr>
        <w:t>repository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93"/>
        </w:rPr>
        <w:t>URL</w:t>
      </w:r>
      <w:r>
        <w:rPr>
          <w:color w:val="404042"/>
          <w:spacing w:val="5"/>
          <w:w w:val="93"/>
        </w:rPr>
        <w:t xml:space="preserve"> </w:t>
      </w:r>
      <w:hyperlink>
        <w:r>
          <w:rPr>
            <w:color w:val="404042"/>
            <w:w w:val="120"/>
          </w:rPr>
          <w:t>and</w:t>
        </w:r>
        <w:r>
          <w:rPr>
            <w:color w:val="404042"/>
            <w:spacing w:val="1"/>
            <w:w w:val="120"/>
          </w:rPr>
          <w:t xml:space="preserve"> </w:t>
        </w:r>
        <w:r>
          <w:rPr>
            <w:color w:val="404042"/>
            <w:w w:val="120"/>
          </w:rPr>
          <w:t>input</w:t>
        </w:r>
        <w:r>
          <w:rPr>
            <w:color w:val="404042"/>
            <w:spacing w:val="-12"/>
            <w:w w:val="120"/>
          </w:rPr>
          <w:t xml:space="preserve"> </w:t>
        </w:r>
        <w:r>
          <w:rPr>
            <w:color w:val="404042"/>
            <w:w w:val="120"/>
          </w:rPr>
          <w:t>branch</w:t>
        </w:r>
        <w:r>
          <w:rPr>
            <w:color w:val="404042"/>
            <w:spacing w:val="-8"/>
            <w:w w:val="120"/>
          </w:rPr>
          <w:t xml:space="preserve"> </w:t>
        </w:r>
        <w:r>
          <w:rPr>
            <w:color w:val="404042"/>
          </w:rPr>
          <w:t>as</w:t>
        </w:r>
        <w:r>
          <w:rPr>
            <w:color w:val="404042"/>
            <w:spacing w:val="42"/>
          </w:rPr>
          <w:t xml:space="preserve"> </w:t>
        </w:r>
        <w:r>
          <w:rPr>
            <w:color w:val="404042"/>
            <w:w w:val="121"/>
          </w:rPr>
          <w:t>master.</w:t>
        </w:r>
        <w:r>
          <w:rPr>
            <w:color w:val="404042"/>
            <w:spacing w:val="-8"/>
            <w:w w:val="121"/>
          </w:rPr>
          <w:t xml:space="preserve"> </w:t>
        </w:r>
        <w:r>
          <w:rPr>
            <w:color w:val="404042"/>
          </w:rPr>
          <w:t>You</w:t>
        </w:r>
        <w:r>
          <w:rPr>
            <w:color w:val="404042"/>
            <w:spacing w:val="12"/>
          </w:rPr>
          <w:t xml:space="preserve"> </w:t>
        </w:r>
        <w:r>
          <w:rPr>
            <w:color w:val="404042"/>
            <w:w w:val="118"/>
          </w:rPr>
          <w:t xml:space="preserve">can </w:t>
        </w:r>
        <w:r>
          <w:rPr>
            <w:color w:val="404042"/>
          </w:rPr>
          <w:t xml:space="preserve">also </w:t>
        </w:r>
        <w:r>
          <w:rPr>
            <w:color w:val="404042"/>
            <w:spacing w:val="7"/>
          </w:rPr>
          <w:t xml:space="preserve"> </w:t>
        </w:r>
        <w:r>
          <w:rPr>
            <w:color w:val="404042"/>
            <w:w w:val="123"/>
          </w:rPr>
          <w:t>add</w:t>
        </w:r>
        <w:r>
          <w:rPr>
            <w:color w:val="404042"/>
            <w:spacing w:val="-9"/>
            <w:w w:val="123"/>
          </w:rPr>
          <w:t xml:space="preserve"> </w:t>
        </w:r>
        <w:r>
          <w:rPr>
            <w:color w:val="404042"/>
          </w:rPr>
          <w:t>a</w:t>
        </w:r>
        <w:r>
          <w:rPr>
            <w:color w:val="404042"/>
            <w:spacing w:val="24"/>
          </w:rPr>
          <w:t xml:space="preserve"> </w:t>
        </w:r>
        <w:r>
          <w:rPr>
            <w:color w:val="404042"/>
            <w:w w:val="117"/>
          </w:rPr>
          <w:t>repository</w:t>
        </w:r>
        <w:r>
          <w:rPr>
            <w:color w:val="404042"/>
            <w:spacing w:val="2"/>
            <w:w w:val="117"/>
          </w:rPr>
          <w:t xml:space="preserve"> </w:t>
        </w:r>
        <w:r>
          <w:rPr>
            <w:color w:val="404042"/>
            <w:w w:val="117"/>
          </w:rPr>
          <w:t>browser,</w:t>
        </w:r>
        <w:r>
          <w:rPr>
            <w:color w:val="404042"/>
            <w:spacing w:val="-7"/>
            <w:w w:val="117"/>
          </w:rPr>
          <w:t xml:space="preserve"> </w:t>
        </w:r>
        <w:r>
          <w:rPr>
            <w:color w:val="404042"/>
          </w:rPr>
          <w:t>in</w:t>
        </w:r>
        <w:r>
          <w:rPr>
            <w:color w:val="404042"/>
            <w:spacing w:val="19"/>
          </w:rPr>
          <w:t xml:space="preserve"> </w:t>
        </w:r>
        <w:r>
          <w:rPr>
            <w:color w:val="404042"/>
          </w:rPr>
          <w:t xml:space="preserve">our </w:t>
        </w:r>
        <w:r>
          <w:rPr>
            <w:color w:val="404042"/>
            <w:spacing w:val="8"/>
          </w:rPr>
          <w:t xml:space="preserve"> </w:t>
        </w:r>
        <w:r>
          <w:rPr>
            <w:color w:val="404042"/>
            <w:w w:val="120"/>
          </w:rPr>
          <w:t>case</w:t>
        </w:r>
        <w:r>
          <w:rPr>
            <w:color w:val="404042"/>
            <w:spacing w:val="-8"/>
            <w:w w:val="120"/>
          </w:rPr>
          <w:t xml:space="preserve"> </w:t>
        </w:r>
        <w:r>
          <w:rPr>
            <w:color w:val="404042"/>
          </w:rPr>
          <w:t>it’s</w:t>
        </w:r>
        <w:r>
          <w:rPr>
            <w:color w:val="404042"/>
            <w:spacing w:val="-3"/>
          </w:rPr>
          <w:t xml:space="preserve"> </w:t>
        </w:r>
        <w:r>
          <w:rPr>
            <w:color w:val="404042"/>
            <w:w w:val="117"/>
          </w:rPr>
          <w:t>githubweb</w:t>
        </w:r>
        <w:r>
          <w:rPr>
            <w:color w:val="404042"/>
            <w:spacing w:val="-7"/>
            <w:w w:val="117"/>
          </w:rPr>
          <w:t xml:space="preserve"> </w:t>
        </w:r>
        <w:r>
          <w:rPr>
            <w:color w:val="404042"/>
            <w:w w:val="125"/>
          </w:rPr>
          <w:t>and</w:t>
        </w:r>
        <w:r>
          <w:rPr>
            <w:color w:val="404042"/>
            <w:spacing w:val="-16"/>
            <w:w w:val="125"/>
          </w:rPr>
          <w:t xml:space="preserve"> </w:t>
        </w:r>
        <w:r>
          <w:rPr>
            <w:color w:val="404042"/>
            <w:w w:val="125"/>
          </w:rPr>
          <w:t xml:space="preserve">the </w:t>
        </w:r>
        <w:r>
          <w:rPr>
            <w:color w:val="404042"/>
            <w:w w:val="93"/>
          </w:rPr>
          <w:t>URL</w:t>
        </w:r>
        <w:r>
          <w:rPr>
            <w:color w:val="404042"/>
            <w:spacing w:val="5"/>
            <w:w w:val="93"/>
          </w:rPr>
          <w:t xml:space="preserve"> </w:t>
        </w:r>
        <w:r>
          <w:rPr>
            <w:color w:val="404042"/>
          </w:rPr>
          <w:t>is</w:t>
        </w:r>
        <w:r>
          <w:rPr>
            <w:color w:val="404042"/>
            <w:spacing w:val="14"/>
          </w:rPr>
          <w:t xml:space="preserve"> </w:t>
        </w:r>
        <w:r>
          <w:rPr>
            <w:color w:val="404042"/>
            <w:w w:val="124"/>
          </w:rPr>
          <w:t>the</w:t>
        </w:r>
        <w:r>
          <w:rPr>
            <w:color w:val="404042"/>
            <w:spacing w:val="-8"/>
            <w:w w:val="124"/>
          </w:rPr>
          <w:t xml:space="preserve"> </w:t>
        </w:r>
        <w:r>
          <w:rPr>
            <w:color w:val="404042"/>
            <w:w w:val="124"/>
          </w:rPr>
          <w:t>same</w:t>
        </w:r>
        <w:r>
          <w:rPr>
            <w:color w:val="404042"/>
            <w:spacing w:val="-14"/>
            <w:w w:val="124"/>
          </w:rPr>
          <w:t xml:space="preserve"> </w:t>
        </w:r>
        <w:r>
          <w:rPr>
            <w:color w:val="404042"/>
          </w:rPr>
          <w:t>as</w:t>
        </w:r>
        <w:r>
          <w:rPr>
            <w:color w:val="404042"/>
            <w:spacing w:val="42"/>
          </w:rPr>
          <w:t xml:space="preserve"> </w:t>
        </w:r>
        <w:r>
          <w:rPr>
            <w:color w:val="404042"/>
            <w:w w:val="120"/>
          </w:rPr>
          <w:t>the</w:t>
        </w:r>
        <w:r>
          <w:rPr>
            <w:color w:val="404042"/>
            <w:spacing w:val="4"/>
            <w:w w:val="120"/>
          </w:rPr>
          <w:t xml:space="preserve"> </w:t>
        </w:r>
        <w:r>
          <w:rPr>
            <w:color w:val="404042"/>
            <w:w w:val="120"/>
          </w:rPr>
          <w:t>repository</w:t>
        </w:r>
        <w:r>
          <w:rPr>
            <w:color w:val="404042"/>
            <w:spacing w:val="-24"/>
            <w:w w:val="120"/>
          </w:rPr>
          <w:t xml:space="preserve"> </w:t>
        </w:r>
        <w:r>
          <w:rPr>
            <w:color w:val="404042"/>
            <w:w w:val="94"/>
          </w:rPr>
          <w:t>URL.</w:t>
        </w:r>
        <w:r>
          <w:rPr>
            <w:color w:val="404042"/>
            <w:spacing w:val="5"/>
            <w:w w:val="94"/>
          </w:rPr>
          <w:t xml:space="preserve"> </w:t>
        </w:r>
        <w:r>
          <w:rPr>
            <w:color w:val="404042"/>
          </w:rPr>
          <w:t>Now</w:t>
        </w:r>
        <w:r>
          <w:rPr>
            <w:color w:val="404042"/>
            <w:spacing w:val="37"/>
          </w:rPr>
          <w:t xml:space="preserve"> </w:t>
        </w:r>
        <w:r>
          <w:rPr>
            <w:color w:val="404042"/>
          </w:rPr>
          <w:t xml:space="preserve">scroll </w:t>
        </w:r>
        <w:r>
          <w:rPr>
            <w:color w:val="404042"/>
            <w:spacing w:val="1"/>
          </w:rPr>
          <w:t xml:space="preserve"> </w:t>
        </w:r>
        <w:r>
          <w:rPr>
            <w:color w:val="404042"/>
            <w:w w:val="117"/>
          </w:rPr>
          <w:t>down</w:t>
        </w:r>
        <w:r>
          <w:rPr>
            <w:color w:val="404042"/>
            <w:spacing w:val="-7"/>
            <w:w w:val="117"/>
          </w:rPr>
          <w:t xml:space="preserve"> </w:t>
        </w:r>
        <w:r>
          <w:rPr>
            <w:color w:val="404042"/>
          </w:rPr>
          <w:t>to</w:t>
        </w:r>
        <w:r>
          <w:rPr>
            <w:color w:val="404042"/>
            <w:spacing w:val="38"/>
          </w:rPr>
          <w:t xml:space="preserve"> </w:t>
        </w:r>
        <w:r>
          <w:rPr>
            <w:color w:val="404042"/>
            <w:w w:val="107"/>
          </w:rPr>
          <w:t xml:space="preserve">Build </w:t>
        </w:r>
        <w:r>
          <w:rPr>
            <w:color w:val="404042"/>
            <w:w w:val="122"/>
          </w:rPr>
          <w:t>steps.</w:t>
        </w:r>
      </w:hyperlink>
    </w:p>
    <w:p w:rsidR="005F534F" w:rsidRDefault="005F534F">
      <w:pPr>
        <w:spacing w:before="8" w:line="160" w:lineRule="exact"/>
        <w:rPr>
          <w:sz w:val="16"/>
          <w:szCs w:val="16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DF2D15">
      <w:pPr>
        <w:spacing w:before="30" w:line="333" w:lineRule="auto"/>
        <w:ind w:left="10213" w:right="716"/>
        <w:sectPr w:rsidR="005F534F">
          <w:pgSz w:w="16840" w:h="11920" w:orient="landscape"/>
          <w:pgMar w:top="1080" w:right="460" w:bottom="280" w:left="620" w:header="0" w:footer="418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64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37465</wp:posOffset>
                </wp:positionV>
                <wp:extent cx="5850890" cy="1388110"/>
                <wp:effectExtent l="5715" t="8890" r="10795" b="3175"/>
                <wp:wrapNone/>
                <wp:docPr id="184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0890" cy="1388110"/>
                          <a:chOff x="1134" y="59"/>
                          <a:chExt cx="9214" cy="2186"/>
                        </a:xfrm>
                      </wpg:grpSpPr>
                      <pic:pic xmlns:pic="http://schemas.openxmlformats.org/drawingml/2006/picture">
                        <pic:nvPicPr>
                          <pic:cNvPr id="185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2"/>
                            <a:ext cx="9208" cy="2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6" name="Group 161"/>
                        <wpg:cNvGrpSpPr>
                          <a:grpSpLocks/>
                        </wpg:cNvGrpSpPr>
                        <wpg:grpSpPr bwMode="auto">
                          <a:xfrm>
                            <a:off x="1137" y="62"/>
                            <a:ext cx="9208" cy="2180"/>
                            <a:chOff x="1137" y="62"/>
                            <a:chExt cx="9208" cy="2180"/>
                          </a:xfrm>
                        </wpg:grpSpPr>
                        <wps:wsp>
                          <wps:cNvPr id="187" name="Freeform 162"/>
                          <wps:cNvSpPr>
                            <a:spLocks/>
                          </wps:cNvSpPr>
                          <wps:spPr bwMode="auto">
                            <a:xfrm>
                              <a:off x="1137" y="62"/>
                              <a:ext cx="9208" cy="2180"/>
                            </a:xfrm>
                            <a:custGeom>
                              <a:avLst/>
                              <a:gdLst>
                                <a:gd name="T0" fmla="+- 0 1137 1137"/>
                                <a:gd name="T1" fmla="*/ T0 w 9208"/>
                                <a:gd name="T2" fmla="+- 0 2242 62"/>
                                <a:gd name="T3" fmla="*/ 2242 h 2180"/>
                                <a:gd name="T4" fmla="+- 0 10345 1137"/>
                                <a:gd name="T5" fmla="*/ T4 w 9208"/>
                                <a:gd name="T6" fmla="+- 0 2242 62"/>
                                <a:gd name="T7" fmla="*/ 2242 h 2180"/>
                                <a:gd name="T8" fmla="+- 0 10345 1137"/>
                                <a:gd name="T9" fmla="*/ T8 w 9208"/>
                                <a:gd name="T10" fmla="+- 0 62 62"/>
                                <a:gd name="T11" fmla="*/ 62 h 2180"/>
                                <a:gd name="T12" fmla="+- 0 1137 1137"/>
                                <a:gd name="T13" fmla="*/ T12 w 9208"/>
                                <a:gd name="T14" fmla="+- 0 62 62"/>
                                <a:gd name="T15" fmla="*/ 62 h 2180"/>
                                <a:gd name="T16" fmla="+- 0 1137 1137"/>
                                <a:gd name="T17" fmla="*/ T16 w 9208"/>
                                <a:gd name="T18" fmla="+- 0 2242 62"/>
                                <a:gd name="T19" fmla="*/ 2242 h 2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08" h="2180">
                                  <a:moveTo>
                                    <a:pt x="0" y="2180"/>
                                  </a:moveTo>
                                  <a:lnTo>
                                    <a:pt x="9208" y="2180"/>
                                  </a:lnTo>
                                  <a:lnTo>
                                    <a:pt x="92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26" style="position:absolute;margin-left:56.7pt;margin-top:2.95pt;width:460.7pt;height:109.3pt;z-index:-1916;mso-position-horizontal-relative:page" coordorigin="1134,59" coordsize="9214,2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">
                <v:shape id="Picture 163" o:spid="_x0000_s1027" type="#_x0000_t75" style="position:absolute;left:1137;top:62;width:9208;height:2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eMmrBAAAA3AAAAA8AAABkcnMvZG93bnJldi54bWxET0trAjEQvgv+hzBCb5pt8cXWKKWg9SKi&#10;rfdxM7tZ3EyWJNX135tCwdt8fM9ZrDrbiCv5UDtW8DrKQBAXTtdcKfj5Xg/nIEJE1tg4JgV3CrBa&#10;9nsLzLW78YGux1iJFMIhRwUmxjaXMhSGLIaRa4kTVzpvMSboK6k93lK4beRblk2lxZpTg8GWPg0V&#10;l+OvVVCuN+PTl7lU5ezuPbn9eTfezJR6GXQf7yAidfEp/ndvdZo/n8DfM+kCuX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eMmrBAAAA3AAAAA8AAAAAAAAAAAAAAAAAnwIA&#10;AGRycy9kb3ducmV2LnhtbFBLBQYAAAAABAAEAPcAAACNAwAAAAA=&#10;">
                  <v:imagedata r:id="rId25" o:title=""/>
                </v:shape>
                <v:group id="Group 161" o:spid="_x0000_s1028" style="position:absolute;left:1137;top:62;width:9208;height:2180" coordorigin="1137,62" coordsize="9208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shape id="Freeform 162" o:spid="_x0000_s1029" style="position:absolute;left:1137;top:62;width:9208;height:2180;visibility:visible;mso-wrap-style:square;v-text-anchor:top" coordsize="9208,2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zIMQA&#10;AADcAAAADwAAAGRycy9kb3ducmV2LnhtbERPTWvCQBC9F/wPyxS81U21VomuItqCF8FaW69jdkxC&#10;srNhdxvT/vpuQehtHu9z5svO1KIl50vLCh4HCQjizOqScwXH99eHKQgfkDXWlknBN3lYLnp3c0y1&#10;vfIbtYeQixjCPkUFRQhNKqXPCjLoB7YhjtzFOoMhQpdL7fAaw00th0nyLA2WHBsKbGhdUFYdvoyC&#10;0fhp7D5+di8nGlbb/aatPs9UKdW/71YzEIG68C++ubc6zp9O4O+ZeIF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MMyDEAAAA3AAAAA8AAAAAAAAAAAAAAAAAmAIAAGRycy9k&#10;b3ducmV2LnhtbFBLBQYAAAAABAAEAPUAAACJAwAAAAA=&#10;" path="m,2180r9208,l9208,,,,,2180xe" filled="f" strokecolor="#d1d2d4" strokeweight=".3pt">
                    <v:path arrowok="t" o:connecttype="custom" o:connectlocs="0,2242;9208,2242;9208,62;0,62;0,2242" o:connectangles="0,0,0,0,0"/>
                  </v:shape>
                </v:group>
                <w10:wrap anchorx="page"/>
              </v:group>
            </w:pict>
          </mc:Fallback>
        </mc:AlternateContent>
      </w:r>
      <w:r w:rsidR="00E529A0">
        <w:rPr>
          <w:color w:val="404042"/>
        </w:rPr>
        <w:t>Now</w:t>
      </w:r>
      <w:r w:rsidR="00E529A0">
        <w:rPr>
          <w:color w:val="404042"/>
          <w:spacing w:val="37"/>
        </w:rPr>
        <w:t xml:space="preserve"> </w:t>
      </w:r>
      <w:r w:rsidR="00E529A0">
        <w:rPr>
          <w:color w:val="404042"/>
          <w:w w:val="119"/>
        </w:rPr>
        <w:t>input</w:t>
      </w:r>
      <w:r w:rsidR="00E529A0">
        <w:rPr>
          <w:color w:val="404042"/>
          <w:spacing w:val="-8"/>
          <w:w w:val="119"/>
        </w:rPr>
        <w:t xml:space="preserve"> </w:t>
      </w:r>
      <w:r w:rsidR="00E529A0">
        <w:rPr>
          <w:color w:val="404042"/>
        </w:rPr>
        <w:t xml:space="preserve">“clean </w:t>
      </w:r>
      <w:r w:rsidR="00E529A0">
        <w:rPr>
          <w:color w:val="404042"/>
          <w:spacing w:val="3"/>
        </w:rPr>
        <w:t xml:space="preserve"> </w:t>
      </w:r>
      <w:r w:rsidR="00E529A0">
        <w:rPr>
          <w:color w:val="404042"/>
          <w:w w:val="112"/>
        </w:rPr>
        <w:t>package”</w:t>
      </w:r>
      <w:r w:rsidR="00E529A0">
        <w:rPr>
          <w:color w:val="404042"/>
          <w:spacing w:val="-4"/>
          <w:w w:val="112"/>
        </w:rPr>
        <w:t xml:space="preserve"> </w:t>
      </w:r>
      <w:r w:rsidR="00E529A0">
        <w:rPr>
          <w:color w:val="404042"/>
        </w:rPr>
        <w:t>as</w:t>
      </w:r>
      <w:r w:rsidR="00E529A0">
        <w:rPr>
          <w:color w:val="404042"/>
          <w:spacing w:val="42"/>
        </w:rPr>
        <w:t xml:space="preserve"> </w:t>
      </w:r>
      <w:r w:rsidR="00E529A0">
        <w:rPr>
          <w:color w:val="404042"/>
        </w:rPr>
        <w:t>a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</w:rPr>
        <w:t xml:space="preserve">goal  </w:t>
      </w:r>
      <w:r w:rsidR="00E529A0">
        <w:rPr>
          <w:color w:val="404042"/>
          <w:w w:val="123"/>
        </w:rPr>
        <w:t>and</w:t>
      </w:r>
      <w:r w:rsidR="00E529A0">
        <w:rPr>
          <w:color w:val="404042"/>
          <w:spacing w:val="-9"/>
          <w:w w:val="123"/>
        </w:rPr>
        <w:t xml:space="preserve"> </w:t>
      </w:r>
      <w:r w:rsidR="00E529A0">
        <w:rPr>
          <w:color w:val="404042"/>
          <w:w w:val="123"/>
        </w:rPr>
        <w:t xml:space="preserve">press </w:t>
      </w:r>
      <w:r w:rsidR="00E529A0">
        <w:rPr>
          <w:b/>
          <w:color w:val="404042"/>
          <w:w w:val="111"/>
        </w:rPr>
        <w:t>Apply</w:t>
      </w:r>
      <w:r w:rsidR="00E529A0">
        <w:rPr>
          <w:color w:val="404042"/>
          <w:w w:val="111"/>
        </w:rPr>
        <w:t>.</w:t>
      </w:r>
      <w:r w:rsidR="00E529A0">
        <w:rPr>
          <w:color w:val="404042"/>
          <w:spacing w:val="-1"/>
          <w:w w:val="111"/>
        </w:rPr>
        <w:t xml:space="preserve"> </w:t>
      </w:r>
      <w:r w:rsidR="00E529A0">
        <w:rPr>
          <w:color w:val="404042"/>
        </w:rPr>
        <w:t>We</w:t>
      </w:r>
      <w:r w:rsidR="00E529A0">
        <w:rPr>
          <w:color w:val="404042"/>
          <w:spacing w:val="21"/>
        </w:rPr>
        <w:t xml:space="preserve"> </w:t>
      </w:r>
      <w:r w:rsidR="00E529A0">
        <w:rPr>
          <w:color w:val="404042"/>
        </w:rPr>
        <w:t xml:space="preserve">now </w:t>
      </w:r>
      <w:r w:rsidR="00E529A0">
        <w:rPr>
          <w:color w:val="404042"/>
          <w:spacing w:val="4"/>
        </w:rPr>
        <w:t xml:space="preserve"> </w:t>
      </w:r>
      <w:r w:rsidR="00E529A0">
        <w:rPr>
          <w:color w:val="404042"/>
          <w:w w:val="125"/>
        </w:rPr>
        <w:t>see</w:t>
      </w:r>
      <w:r w:rsidR="00E529A0">
        <w:rPr>
          <w:color w:val="404042"/>
          <w:spacing w:val="-11"/>
          <w:w w:val="125"/>
        </w:rPr>
        <w:t xml:space="preserve"> </w:t>
      </w:r>
      <w:r w:rsidR="00E529A0">
        <w:rPr>
          <w:color w:val="404042"/>
        </w:rPr>
        <w:t>a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  <w:w w:val="118"/>
        </w:rPr>
        <w:t>warning</w:t>
      </w:r>
      <w:r w:rsidR="00E529A0">
        <w:rPr>
          <w:color w:val="404042"/>
          <w:spacing w:val="-27"/>
          <w:w w:val="118"/>
        </w:rPr>
        <w:t xml:space="preserve"> </w:t>
      </w:r>
      <w:r w:rsidR="00E529A0">
        <w:rPr>
          <w:color w:val="404042"/>
          <w:w w:val="118"/>
        </w:rPr>
        <w:t>that</w:t>
      </w:r>
      <w:r w:rsidR="00E529A0">
        <w:rPr>
          <w:color w:val="404042"/>
          <w:spacing w:val="14"/>
          <w:w w:val="118"/>
        </w:rPr>
        <w:t xml:space="preserve"> </w:t>
      </w:r>
      <w:r w:rsidR="00E529A0">
        <w:rPr>
          <w:color w:val="404042"/>
        </w:rPr>
        <w:t xml:space="preserve">Jenkins 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  <w:w w:val="123"/>
        </w:rPr>
        <w:t>does</w:t>
      </w:r>
      <w:r w:rsidR="00E529A0">
        <w:rPr>
          <w:color w:val="404042"/>
          <w:spacing w:val="-9"/>
          <w:w w:val="123"/>
        </w:rPr>
        <w:t xml:space="preserve"> </w:t>
      </w:r>
      <w:r w:rsidR="00E529A0">
        <w:rPr>
          <w:color w:val="404042"/>
          <w:w w:val="123"/>
        </w:rPr>
        <w:t xml:space="preserve">not </w:t>
      </w:r>
      <w:r w:rsidR="00E529A0">
        <w:rPr>
          <w:color w:val="404042"/>
        </w:rPr>
        <w:t xml:space="preserve">know </w:t>
      </w:r>
      <w:r w:rsidR="00E529A0">
        <w:rPr>
          <w:color w:val="404042"/>
          <w:spacing w:val="10"/>
        </w:rPr>
        <w:t xml:space="preserve"> </w:t>
      </w:r>
      <w:r w:rsidR="00E529A0">
        <w:rPr>
          <w:color w:val="404042"/>
          <w:w w:val="115"/>
        </w:rPr>
        <w:t>where</w:t>
      </w:r>
      <w:r w:rsidR="00E529A0">
        <w:rPr>
          <w:color w:val="404042"/>
          <w:spacing w:val="14"/>
          <w:w w:val="115"/>
        </w:rPr>
        <w:t xml:space="preserve"> </w:t>
      </w:r>
      <w:r w:rsidR="00E529A0">
        <w:rPr>
          <w:color w:val="404042"/>
          <w:w w:val="115"/>
        </w:rPr>
        <w:t>Maven</w:t>
      </w:r>
      <w:r w:rsidR="00E529A0">
        <w:rPr>
          <w:color w:val="404042"/>
          <w:spacing w:val="-22"/>
          <w:w w:val="115"/>
        </w:rPr>
        <w:t xml:space="preserve"> </w:t>
      </w:r>
      <w:r w:rsidR="00E529A0">
        <w:rPr>
          <w:color w:val="404042"/>
        </w:rPr>
        <w:t>is</w:t>
      </w:r>
      <w:r w:rsidR="00E529A0">
        <w:rPr>
          <w:color w:val="404042"/>
          <w:spacing w:val="14"/>
        </w:rPr>
        <w:t xml:space="preserve"> </w:t>
      </w:r>
      <w:r w:rsidR="00E529A0">
        <w:rPr>
          <w:color w:val="404042"/>
          <w:w w:val="115"/>
        </w:rPr>
        <w:t>installed.</w:t>
      </w:r>
      <w:r w:rsidR="00E529A0">
        <w:rPr>
          <w:color w:val="404042"/>
          <w:spacing w:val="-6"/>
          <w:w w:val="115"/>
        </w:rPr>
        <w:t xml:space="preserve"> </w:t>
      </w:r>
      <w:r w:rsidR="00E529A0">
        <w:rPr>
          <w:color w:val="404042"/>
        </w:rPr>
        <w:t>We</w:t>
      </w:r>
      <w:r w:rsidR="00E529A0">
        <w:rPr>
          <w:color w:val="404042"/>
          <w:spacing w:val="21"/>
        </w:rPr>
        <w:t xml:space="preserve"> </w:t>
      </w:r>
      <w:r w:rsidR="00E529A0">
        <w:rPr>
          <w:color w:val="404042"/>
        </w:rPr>
        <w:t>tell</w:t>
      </w:r>
      <w:r w:rsidR="00E529A0">
        <w:rPr>
          <w:color w:val="404042"/>
          <w:spacing w:val="30"/>
        </w:rPr>
        <w:t xml:space="preserve"> </w:t>
      </w:r>
      <w:r w:rsidR="00E529A0">
        <w:rPr>
          <w:color w:val="404042"/>
        </w:rPr>
        <w:t>it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</w:rPr>
        <w:t>by</w:t>
      </w:r>
      <w:r w:rsidR="00E529A0">
        <w:rPr>
          <w:color w:val="404042"/>
          <w:spacing w:val="24"/>
        </w:rPr>
        <w:t xml:space="preserve"> </w:t>
      </w:r>
      <w:r w:rsidR="00E529A0">
        <w:rPr>
          <w:color w:val="404042"/>
          <w:w w:val="105"/>
        </w:rPr>
        <w:t xml:space="preserve">clicking </w:t>
      </w:r>
      <w:r w:rsidR="00E529A0">
        <w:rPr>
          <w:color w:val="404042"/>
          <w:w w:val="138"/>
        </w:rPr>
        <w:t>the</w:t>
      </w:r>
      <w:r w:rsidR="00E529A0">
        <w:rPr>
          <w:color w:val="404042"/>
          <w:spacing w:val="-5"/>
          <w:w w:val="138"/>
        </w:rPr>
        <w:t xml:space="preserve"> </w:t>
      </w:r>
      <w:r w:rsidR="00E529A0">
        <w:rPr>
          <w:color w:val="404042"/>
          <w:w w:val="138"/>
        </w:rPr>
        <w:t>system</w:t>
      </w:r>
      <w:r w:rsidR="00E529A0">
        <w:rPr>
          <w:color w:val="404042"/>
          <w:spacing w:val="-34"/>
          <w:w w:val="138"/>
        </w:rPr>
        <w:t xml:space="preserve"> </w:t>
      </w:r>
      <w:r w:rsidR="00E529A0">
        <w:rPr>
          <w:color w:val="404042"/>
          <w:w w:val="130"/>
        </w:rPr>
        <w:t>configuration</w:t>
      </w:r>
      <w:r w:rsidR="00E529A0">
        <w:rPr>
          <w:color w:val="404042"/>
          <w:w w:val="106"/>
        </w:rPr>
        <w:t>.</w:t>
      </w:r>
    </w:p>
    <w:p w:rsidR="005F534F" w:rsidRDefault="005F534F">
      <w:pPr>
        <w:spacing w:before="1" w:line="140" w:lineRule="exact"/>
        <w:rPr>
          <w:sz w:val="15"/>
          <w:szCs w:val="15"/>
        </w:rPr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E529A0">
      <w:pPr>
        <w:spacing w:before="30"/>
        <w:ind w:left="514"/>
      </w:pPr>
      <w:r>
        <w:rPr>
          <w:color w:val="404042"/>
        </w:rPr>
        <w:t>You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will</w:t>
      </w:r>
      <w:r>
        <w:rPr>
          <w:color w:val="404042"/>
          <w:spacing w:val="-4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  <w:w w:val="120"/>
        </w:rPr>
        <w:t>redirected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17"/>
        </w:rPr>
        <w:t>configuration</w:t>
      </w:r>
      <w:r>
        <w:rPr>
          <w:color w:val="404042"/>
          <w:spacing w:val="-28"/>
          <w:w w:val="117"/>
        </w:rPr>
        <w:t xml:space="preserve"> </w:t>
      </w:r>
      <w:r>
        <w:rPr>
          <w:color w:val="404042"/>
          <w:w w:val="117"/>
        </w:rPr>
        <w:t>page.</w:t>
      </w:r>
      <w:r>
        <w:rPr>
          <w:color w:val="404042"/>
          <w:spacing w:val="2"/>
          <w:w w:val="117"/>
        </w:rPr>
        <w:t xml:space="preserve"> </w:t>
      </w:r>
      <w:r>
        <w:rPr>
          <w:color w:val="404042"/>
        </w:rPr>
        <w:t>Scroll</w:t>
      </w:r>
      <w:r>
        <w:rPr>
          <w:color w:val="404042"/>
          <w:spacing w:val="31"/>
        </w:rPr>
        <w:t xml:space="preserve"> </w:t>
      </w:r>
      <w:r>
        <w:rPr>
          <w:color w:val="404042"/>
          <w:w w:val="117"/>
        </w:rPr>
        <w:t>down</w:t>
      </w:r>
      <w:r>
        <w:rPr>
          <w:color w:val="404042"/>
          <w:spacing w:val="-7"/>
          <w:w w:val="117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“Maven”</w:t>
      </w:r>
      <w:r>
        <w:rPr>
          <w:color w:val="404042"/>
          <w:spacing w:val="31"/>
        </w:rPr>
        <w:t xml:space="preserve"> </w:t>
      </w:r>
      <w:r>
        <w:rPr>
          <w:color w:val="404042"/>
          <w:w w:val="120"/>
        </w:rPr>
        <w:t>section</w:t>
      </w:r>
      <w:r>
        <w:rPr>
          <w:color w:val="404042"/>
          <w:spacing w:val="-25"/>
          <w:w w:val="120"/>
        </w:rPr>
        <w:t xml:space="preserve"> </w:t>
      </w:r>
      <w:r>
        <w:rPr>
          <w:color w:val="404042"/>
          <w:w w:val="120"/>
        </w:rPr>
        <w:t>and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  <w:w w:val="120"/>
        </w:rPr>
        <w:t>press</w:t>
      </w:r>
      <w:r>
        <w:rPr>
          <w:color w:val="404042"/>
          <w:spacing w:val="3"/>
          <w:w w:val="120"/>
        </w:rPr>
        <w:t xml:space="preserve"> </w:t>
      </w:r>
      <w:r>
        <w:rPr>
          <w:b/>
          <w:color w:val="404042"/>
        </w:rPr>
        <w:t>Add</w:t>
      </w:r>
      <w:r>
        <w:rPr>
          <w:b/>
          <w:color w:val="404042"/>
          <w:spacing w:val="35"/>
        </w:rPr>
        <w:t xml:space="preserve"> </w:t>
      </w:r>
      <w:r>
        <w:rPr>
          <w:b/>
          <w:color w:val="404042"/>
          <w:w w:val="118"/>
        </w:rPr>
        <w:t>Maven</w:t>
      </w:r>
      <w:r>
        <w:rPr>
          <w:color w:val="404042"/>
          <w:w w:val="106"/>
        </w:rPr>
        <w:t>.</w:t>
      </w:r>
    </w:p>
    <w:p w:rsidR="005F534F" w:rsidRDefault="005F534F">
      <w:pPr>
        <w:spacing w:line="200" w:lineRule="exact"/>
      </w:pPr>
    </w:p>
    <w:p w:rsidR="005F534F" w:rsidRDefault="005F534F">
      <w:pPr>
        <w:spacing w:before="10" w:line="200" w:lineRule="exact"/>
      </w:pPr>
    </w:p>
    <w:p w:rsidR="005F534F" w:rsidRDefault="00E529A0">
      <w:pPr>
        <w:spacing w:line="333" w:lineRule="auto"/>
        <w:ind w:left="514" w:right="4973"/>
      </w:pPr>
      <w:r>
        <w:rPr>
          <w:b/>
          <w:color w:val="404042"/>
          <w:w w:val="119"/>
        </w:rPr>
        <w:t>Uncheck</w:t>
      </w:r>
      <w:r>
        <w:rPr>
          <w:b/>
          <w:color w:val="404042"/>
          <w:spacing w:val="-8"/>
          <w:w w:val="119"/>
        </w:rPr>
        <w:t xml:space="preserve"> </w:t>
      </w:r>
      <w:r>
        <w:rPr>
          <w:color w:val="404042"/>
        </w:rPr>
        <w:t>“Install</w:t>
      </w:r>
      <w:r>
        <w:rPr>
          <w:color w:val="404042"/>
          <w:spacing w:val="37"/>
        </w:rPr>
        <w:t xml:space="preserve"> </w:t>
      </w:r>
      <w:r>
        <w:rPr>
          <w:color w:val="404042"/>
          <w:w w:val="114"/>
        </w:rPr>
        <w:t>automatically</w:t>
      </w:r>
      <w:r>
        <w:rPr>
          <w:color w:val="404042"/>
          <w:spacing w:val="6"/>
          <w:w w:val="114"/>
        </w:rPr>
        <w:t xml:space="preserve"> </w:t>
      </w:r>
      <w:r>
        <w:rPr>
          <w:color w:val="404042"/>
          <w:w w:val="114"/>
        </w:rPr>
        <w:t>checkbox.</w:t>
      </w:r>
      <w:r>
        <w:rPr>
          <w:color w:val="404042"/>
          <w:spacing w:val="-5"/>
          <w:w w:val="114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21"/>
        </w:rPr>
        <w:t xml:space="preserve"> </w:t>
      </w:r>
      <w:r>
        <w:rPr>
          <w:color w:val="404042"/>
          <w:w w:val="115"/>
        </w:rPr>
        <w:t>have</w:t>
      </w:r>
      <w:r>
        <w:rPr>
          <w:color w:val="404042"/>
          <w:spacing w:val="6"/>
          <w:w w:val="115"/>
        </w:rPr>
        <w:t xml:space="preserve"> </w:t>
      </w:r>
      <w:r>
        <w:rPr>
          <w:color w:val="404042"/>
          <w:w w:val="115"/>
        </w:rPr>
        <w:t>installed</w:t>
      </w:r>
      <w:r>
        <w:rPr>
          <w:color w:val="404042"/>
          <w:spacing w:val="1"/>
          <w:w w:val="115"/>
        </w:rPr>
        <w:t xml:space="preserve"> </w:t>
      </w:r>
      <w:r>
        <w:rPr>
          <w:color w:val="404042"/>
          <w:w w:val="115"/>
        </w:rPr>
        <w:t>Maven</w:t>
      </w:r>
      <w:r>
        <w:rPr>
          <w:color w:val="404042"/>
          <w:spacing w:val="-22"/>
          <w:w w:val="115"/>
        </w:rPr>
        <w:t xml:space="preserve"> </w:t>
      </w:r>
      <w:r>
        <w:rPr>
          <w:color w:val="404042"/>
          <w:w w:val="115"/>
        </w:rPr>
        <w:t>through</w:t>
      </w:r>
      <w:r>
        <w:rPr>
          <w:color w:val="404042"/>
          <w:spacing w:val="26"/>
          <w:w w:val="115"/>
        </w:rPr>
        <w:t xml:space="preserve"> </w:t>
      </w:r>
      <w:r>
        <w:rPr>
          <w:color w:val="404042"/>
          <w:w w:val="115"/>
        </w:rPr>
        <w:t>the</w:t>
      </w:r>
      <w:r>
        <w:rPr>
          <w:color w:val="404042"/>
          <w:spacing w:val="19"/>
          <w:w w:val="115"/>
        </w:rPr>
        <w:t xml:space="preserve"> </w:t>
      </w:r>
      <w:r>
        <w:rPr>
          <w:color w:val="404042"/>
          <w:w w:val="115"/>
        </w:rPr>
        <w:t>package</w:t>
      </w:r>
      <w:r>
        <w:rPr>
          <w:color w:val="404042"/>
          <w:spacing w:val="8"/>
          <w:w w:val="115"/>
        </w:rPr>
        <w:t xml:space="preserve"> </w:t>
      </w:r>
      <w:r>
        <w:rPr>
          <w:color w:val="404042"/>
          <w:w w:val="115"/>
        </w:rPr>
        <w:t>manager,</w:t>
      </w:r>
      <w:r>
        <w:rPr>
          <w:color w:val="404042"/>
          <w:spacing w:val="24"/>
          <w:w w:val="115"/>
        </w:rPr>
        <w:t xml:space="preserve"> </w:t>
      </w:r>
      <w:r>
        <w:rPr>
          <w:color w:val="404042"/>
        </w:rPr>
        <w:t>so</w:t>
      </w:r>
      <w:r>
        <w:rPr>
          <w:color w:val="404042"/>
          <w:spacing w:val="39"/>
        </w:rPr>
        <w:t xml:space="preserve"> </w:t>
      </w:r>
      <w:r>
        <w:rPr>
          <w:color w:val="404042"/>
        </w:rPr>
        <w:t>MAVEN_ HOME</w:t>
      </w:r>
      <w:r>
        <w:rPr>
          <w:color w:val="404042"/>
          <w:spacing w:val="8"/>
        </w:rPr>
        <w:t xml:space="preserve"> </w:t>
      </w:r>
      <w:r>
        <w:rPr>
          <w:color w:val="404042"/>
        </w:rPr>
        <w:t>is</w:t>
      </w:r>
      <w:r>
        <w:rPr>
          <w:color w:val="404042"/>
          <w:spacing w:val="14"/>
        </w:rPr>
        <w:t xml:space="preserve"> </w:t>
      </w: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i/>
          <w:color w:val="404042"/>
          <w:w w:val="112"/>
        </w:rPr>
        <w:t>/usr/share/maven</w:t>
      </w:r>
      <w:r>
        <w:rPr>
          <w:color w:val="404042"/>
          <w:w w:val="112"/>
        </w:rPr>
        <w:t>,</w:t>
      </w:r>
      <w:r>
        <w:rPr>
          <w:color w:val="404042"/>
          <w:spacing w:val="3"/>
          <w:w w:val="112"/>
        </w:rPr>
        <w:t xml:space="preserve"> </w:t>
      </w:r>
      <w:r>
        <w:rPr>
          <w:color w:val="404042"/>
        </w:rPr>
        <w:t xml:space="preserve">but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 xml:space="preserve">this </w:t>
      </w:r>
      <w:r>
        <w:rPr>
          <w:color w:val="404042"/>
          <w:spacing w:val="1"/>
        </w:rPr>
        <w:t xml:space="preserve"> </w:t>
      </w:r>
      <w:r>
        <w:rPr>
          <w:color w:val="404042"/>
          <w:w w:val="123"/>
        </w:rPr>
        <w:t>name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>be</w:t>
      </w:r>
      <w:r>
        <w:rPr>
          <w:color w:val="404042"/>
          <w:spacing w:val="47"/>
        </w:rPr>
        <w:t xml:space="preserve"> </w:t>
      </w:r>
      <w:r>
        <w:rPr>
          <w:color w:val="404042"/>
        </w:rPr>
        <w:t>any</w:t>
      </w:r>
      <w:r>
        <w:rPr>
          <w:color w:val="404042"/>
          <w:spacing w:val="45"/>
        </w:rPr>
        <w:t xml:space="preserve"> </w:t>
      </w:r>
      <w:r>
        <w:rPr>
          <w:color w:val="404042"/>
          <w:w w:val="116"/>
        </w:rPr>
        <w:t>string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like</w:t>
      </w:r>
      <w:r>
        <w:rPr>
          <w:color w:val="404042"/>
          <w:spacing w:val="20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18"/>
        </w:rPr>
        <w:t>easy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118"/>
        </w:rPr>
        <w:t>reference</w:t>
      </w:r>
      <w:r>
        <w:rPr>
          <w:color w:val="404042"/>
          <w:spacing w:val="8"/>
          <w:w w:val="118"/>
        </w:rPr>
        <w:t xml:space="preserve"> </w:t>
      </w:r>
      <w:r>
        <w:rPr>
          <w:color w:val="404042"/>
          <w:w w:val="118"/>
        </w:rPr>
        <w:t>later.</w:t>
      </w:r>
    </w:p>
    <w:p w:rsidR="005F534F" w:rsidRDefault="005F534F">
      <w:pPr>
        <w:spacing w:line="200" w:lineRule="exact"/>
      </w:pPr>
    </w:p>
    <w:p w:rsidR="005F534F" w:rsidRDefault="005F534F">
      <w:pPr>
        <w:spacing w:before="15" w:line="220" w:lineRule="exact"/>
        <w:rPr>
          <w:sz w:val="22"/>
          <w:szCs w:val="22"/>
        </w:rPr>
      </w:pPr>
    </w:p>
    <w:p w:rsidR="005F534F" w:rsidRDefault="00DF2D15">
      <w:pPr>
        <w:ind w:left="94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65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ragraph">
                  <wp:posOffset>-5080</wp:posOffset>
                </wp:positionV>
                <wp:extent cx="5407660" cy="1641475"/>
                <wp:effectExtent l="3810" t="4445" r="17780" b="11430"/>
                <wp:wrapNone/>
                <wp:docPr id="180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7660" cy="1641475"/>
                          <a:chOff x="1131" y="-8"/>
                          <a:chExt cx="8516" cy="2585"/>
                        </a:xfrm>
                      </wpg:grpSpPr>
                      <pic:pic xmlns:pic="http://schemas.openxmlformats.org/drawingml/2006/picture">
                        <pic:nvPicPr>
                          <pic:cNvPr id="181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-5"/>
                            <a:ext cx="8542" cy="25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2" name="Group 157"/>
                        <wpg:cNvGrpSpPr>
                          <a:grpSpLocks/>
                        </wpg:cNvGrpSpPr>
                        <wpg:grpSpPr bwMode="auto">
                          <a:xfrm>
                            <a:off x="1134" y="-5"/>
                            <a:ext cx="8510" cy="2579"/>
                            <a:chOff x="1134" y="-5"/>
                            <a:chExt cx="8510" cy="2579"/>
                          </a:xfrm>
                        </wpg:grpSpPr>
                        <wps:wsp>
                          <wps:cNvPr id="183" name="Freeform 158"/>
                          <wps:cNvSpPr>
                            <a:spLocks/>
                          </wps:cNvSpPr>
                          <wps:spPr bwMode="auto">
                            <a:xfrm>
                              <a:off x="1134" y="-5"/>
                              <a:ext cx="8510" cy="2579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8510"/>
                                <a:gd name="T2" fmla="+- 0 2574 -5"/>
                                <a:gd name="T3" fmla="*/ 2574 h 2579"/>
                                <a:gd name="T4" fmla="+- 0 9644 1134"/>
                                <a:gd name="T5" fmla="*/ T4 w 8510"/>
                                <a:gd name="T6" fmla="+- 0 2574 -5"/>
                                <a:gd name="T7" fmla="*/ 2574 h 2579"/>
                                <a:gd name="T8" fmla="+- 0 9644 1134"/>
                                <a:gd name="T9" fmla="*/ T8 w 8510"/>
                                <a:gd name="T10" fmla="+- 0 -5 -5"/>
                                <a:gd name="T11" fmla="*/ -5 h 2579"/>
                                <a:gd name="T12" fmla="+- 0 1134 1134"/>
                                <a:gd name="T13" fmla="*/ T12 w 8510"/>
                                <a:gd name="T14" fmla="+- 0 -5 -5"/>
                                <a:gd name="T15" fmla="*/ -5 h 2579"/>
                                <a:gd name="T16" fmla="+- 0 1134 1134"/>
                                <a:gd name="T17" fmla="*/ T16 w 8510"/>
                                <a:gd name="T18" fmla="+- 0 2574 -5"/>
                                <a:gd name="T19" fmla="*/ 2574 h 25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10" h="2579">
                                  <a:moveTo>
                                    <a:pt x="0" y="2579"/>
                                  </a:moveTo>
                                  <a:lnTo>
                                    <a:pt x="8510" y="2579"/>
                                  </a:lnTo>
                                  <a:lnTo>
                                    <a:pt x="85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" o:spid="_x0000_s1026" style="position:absolute;margin-left:56.55pt;margin-top:-.4pt;width:425.8pt;height:129.25pt;z-index:-1915;mso-position-horizontal-relative:page" coordorigin="1131,-8" coordsize="8516,2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">
                <v:shape id="Picture 159" o:spid="_x0000_s1027" type="#_x0000_t75" style="position:absolute;left:1134;top:-5;width:8542;height: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RasDDAAAA3AAAAA8AAABkcnMvZG93bnJldi54bWxET0trAjEQvgv+hzCF3jS7BR+sG6VYWorF&#10;g9ZDj8Nm9oGbyTZJNf77plDwNh/fc8pNNL24kPOdZQX5NANBXFndcaPg9Pk6WYLwAVljb5kU3MjD&#10;Zj0elVhoe+UDXY6hESmEfYEK2hCGQkpftWTQT+1AnLjaOoMhQddI7fCawk0vn7JsLg12nBpaHGjb&#10;UnU+/hgF890sq8Msupj3h+H08r342r99KPX4EJ9XIALFcBf/u991mr/M4e+ZdIF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NFqwMMAAADcAAAADwAAAAAAAAAAAAAAAACf&#10;AgAAZHJzL2Rvd25yZXYueG1sUEsFBgAAAAAEAAQA9wAAAI8DAAAAAA==&#10;">
                  <v:imagedata r:id="rId27" o:title=""/>
                </v:shape>
                <v:group id="Group 157" o:spid="_x0000_s1028" style="position:absolute;left:1134;top:-5;width:8510;height:2579" coordorigin="1134,-5" coordsize="8510,25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158" o:spid="_x0000_s1029" style="position:absolute;left:1134;top:-5;width:8510;height:2579;visibility:visible;mso-wrap-style:square;v-text-anchor:top" coordsize="8510,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qz3MEA&#10;AADcAAAADwAAAGRycy9kb3ducmV2LnhtbERPTWvCQBC9C/6HZYTezEaFENOsUsRAwEtN633ITpPQ&#10;7GzIrpr667uFgrd5vM/J95PpxY1G11lWsIpiEMS11R03Cj4/imUKwnlkjb1lUvBDDva7+SzHTNs7&#10;n+lW+UaEEHYZKmi9HzIpXd2SQRfZgThwX3Y06AMcG6lHvIdw08t1HCfSYMehocWBDi3V39XVKDi+&#10;axrqk0sP8faCx0rjoywSpV4W09srCE+Tf4r/3aUO89MN/D0TLp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as9zBAAAA3AAAAA8AAAAAAAAAAAAAAAAAmAIAAGRycy9kb3du&#10;cmV2LnhtbFBLBQYAAAAABAAEAPUAAACGAwAAAAA=&#10;" path="m,2579r8510,l8510,,,,,2579xe" filled="f" strokecolor="#d1d2d4" strokeweight=".3pt">
                    <v:path arrowok="t" o:connecttype="custom" o:connectlocs="0,2574;8510,2574;8510,-5;0,-5;0,2574" o:connectangles="0,0,0,0,0"/>
                  </v:shape>
                </v:group>
                <w10:wrap anchorx="page"/>
              </v:group>
            </w:pict>
          </mc:Fallback>
        </mc:AlternateContent>
      </w:r>
      <w:r w:rsidR="00E529A0">
        <w:rPr>
          <w:color w:val="404042"/>
        </w:rPr>
        <w:t>Click</w:t>
      </w:r>
      <w:r w:rsidR="00E529A0">
        <w:rPr>
          <w:color w:val="404042"/>
          <w:spacing w:val="-7"/>
        </w:rPr>
        <w:t xml:space="preserve"> </w:t>
      </w:r>
      <w:r w:rsidR="00E529A0">
        <w:rPr>
          <w:b/>
          <w:color w:val="404042"/>
        </w:rPr>
        <w:t>Add</w:t>
      </w:r>
      <w:r w:rsidR="00E529A0">
        <w:rPr>
          <w:b/>
          <w:color w:val="404042"/>
          <w:spacing w:val="35"/>
        </w:rPr>
        <w:t xml:space="preserve"> </w:t>
      </w:r>
      <w:r w:rsidR="00E529A0">
        <w:rPr>
          <w:b/>
          <w:color w:val="404042"/>
          <w:w w:val="116"/>
        </w:rPr>
        <w:t>Maven</w:t>
      </w:r>
      <w:r w:rsidR="00E529A0">
        <w:rPr>
          <w:b/>
          <w:color w:val="404042"/>
          <w:spacing w:val="6"/>
          <w:w w:val="116"/>
        </w:rPr>
        <w:t xml:space="preserve"> </w:t>
      </w:r>
      <w:r w:rsidR="00E529A0">
        <w:rPr>
          <w:color w:val="404042"/>
          <w:w w:val="116"/>
        </w:rPr>
        <w:t>and</w:t>
      </w:r>
      <w:r w:rsidR="00E529A0">
        <w:rPr>
          <w:color w:val="404042"/>
          <w:spacing w:val="14"/>
          <w:w w:val="116"/>
        </w:rPr>
        <w:t xml:space="preserve"> </w:t>
      </w:r>
      <w:r w:rsidR="00E529A0">
        <w:rPr>
          <w:color w:val="404042"/>
          <w:w w:val="116"/>
        </w:rPr>
        <w:t>save</w:t>
      </w:r>
      <w:r w:rsidR="00E529A0">
        <w:rPr>
          <w:color w:val="404042"/>
          <w:spacing w:val="1"/>
          <w:w w:val="116"/>
        </w:rPr>
        <w:t xml:space="preserve"> </w:t>
      </w:r>
      <w:r w:rsidR="00E529A0">
        <w:rPr>
          <w:color w:val="404042"/>
          <w:w w:val="116"/>
        </w:rPr>
        <w:t>the</w:t>
      </w:r>
      <w:r w:rsidR="00E529A0">
        <w:rPr>
          <w:color w:val="404042"/>
          <w:spacing w:val="16"/>
          <w:w w:val="116"/>
        </w:rPr>
        <w:t xml:space="preserve"> </w:t>
      </w:r>
      <w:r w:rsidR="00E529A0">
        <w:rPr>
          <w:color w:val="404042"/>
          <w:w w:val="116"/>
        </w:rPr>
        <w:t>configuration.</w:t>
      </w:r>
      <w:r w:rsidR="00E529A0">
        <w:rPr>
          <w:color w:val="404042"/>
          <w:spacing w:val="-17"/>
          <w:w w:val="116"/>
        </w:rPr>
        <w:t xml:space="preserve"> </w:t>
      </w:r>
      <w:r w:rsidR="00E529A0">
        <w:rPr>
          <w:color w:val="404042"/>
        </w:rPr>
        <w:t>You</w:t>
      </w:r>
      <w:r w:rsidR="00E529A0">
        <w:rPr>
          <w:color w:val="404042"/>
          <w:spacing w:val="12"/>
        </w:rPr>
        <w:t xml:space="preserve"> </w:t>
      </w:r>
      <w:r w:rsidR="00E529A0">
        <w:rPr>
          <w:color w:val="404042"/>
        </w:rPr>
        <w:t>will</w:t>
      </w:r>
      <w:r w:rsidR="00E529A0">
        <w:rPr>
          <w:color w:val="404042"/>
          <w:spacing w:val="-4"/>
        </w:rPr>
        <w:t xml:space="preserve"> </w:t>
      </w:r>
      <w:r w:rsidR="00E529A0">
        <w:rPr>
          <w:color w:val="404042"/>
          <w:w w:val="124"/>
        </w:rPr>
        <w:t>be</w:t>
      </w:r>
    </w:p>
    <w:p w:rsidR="005F534F" w:rsidRDefault="00E529A0">
      <w:pPr>
        <w:spacing w:before="90"/>
        <w:ind w:left="9446"/>
      </w:pPr>
      <w:r>
        <w:rPr>
          <w:color w:val="404042"/>
          <w:w w:val="120"/>
        </w:rPr>
        <w:t>redirected</w:t>
      </w:r>
      <w:r>
        <w:rPr>
          <w:color w:val="404042"/>
          <w:spacing w:val="-8"/>
          <w:w w:val="120"/>
        </w:rPr>
        <w:t xml:space="preserve"> </w:t>
      </w:r>
      <w:r>
        <w:rPr>
          <w:color w:val="404042"/>
        </w:rPr>
        <w:t xml:space="preserve">back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  <w:w w:val="119"/>
        </w:rPr>
        <w:t>main</w:t>
      </w:r>
      <w:r>
        <w:rPr>
          <w:color w:val="404042"/>
          <w:spacing w:val="-15"/>
          <w:w w:val="119"/>
        </w:rPr>
        <w:t xml:space="preserve"> </w:t>
      </w:r>
      <w:r>
        <w:rPr>
          <w:color w:val="404042"/>
          <w:w w:val="119"/>
        </w:rPr>
        <w:t>page.</w:t>
      </w:r>
    </w:p>
    <w:p w:rsidR="005F534F" w:rsidRDefault="005F534F">
      <w:pPr>
        <w:spacing w:line="200" w:lineRule="exact"/>
      </w:pPr>
    </w:p>
    <w:p w:rsidR="005F534F" w:rsidRDefault="005F534F">
      <w:pPr>
        <w:spacing w:before="10" w:line="200" w:lineRule="exact"/>
      </w:pPr>
    </w:p>
    <w:p w:rsidR="005F534F" w:rsidRDefault="00E529A0">
      <w:pPr>
        <w:spacing w:line="333" w:lineRule="auto"/>
        <w:ind w:left="9446" w:right="567"/>
      </w:pPr>
      <w:r>
        <w:rPr>
          <w:color w:val="404042"/>
        </w:rPr>
        <w:t>Now</w:t>
      </w:r>
      <w:r>
        <w:rPr>
          <w:color w:val="404042"/>
          <w:spacing w:val="37"/>
        </w:rPr>
        <w:t xml:space="preserve"> </w:t>
      </w:r>
      <w:r>
        <w:rPr>
          <w:color w:val="404042"/>
        </w:rPr>
        <w:t>we</w:t>
      </w:r>
      <w:r>
        <w:rPr>
          <w:color w:val="404042"/>
          <w:spacing w:val="35"/>
        </w:rPr>
        <w:t xml:space="preserve"> </w:t>
      </w:r>
      <w:r>
        <w:rPr>
          <w:color w:val="404042"/>
          <w:w w:val="122"/>
        </w:rPr>
        <w:t>are</w:t>
      </w:r>
      <w:r>
        <w:rPr>
          <w:color w:val="404042"/>
          <w:spacing w:val="-2"/>
          <w:w w:val="122"/>
        </w:rPr>
        <w:t xml:space="preserve"> </w:t>
      </w:r>
      <w:r>
        <w:rPr>
          <w:color w:val="404042"/>
          <w:w w:val="122"/>
        </w:rPr>
        <w:t>ready</w:t>
      </w:r>
      <w:r>
        <w:rPr>
          <w:color w:val="404042"/>
          <w:spacing w:val="-22"/>
          <w:w w:val="122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run </w:t>
      </w:r>
      <w:r>
        <w:rPr>
          <w:color w:val="404042"/>
          <w:spacing w:val="11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job.</w:t>
      </w:r>
      <w:r>
        <w:rPr>
          <w:color w:val="404042"/>
          <w:spacing w:val="42"/>
        </w:rPr>
        <w:t xml:space="preserve"> </w:t>
      </w:r>
      <w:r>
        <w:rPr>
          <w:color w:val="404042"/>
          <w:w w:val="121"/>
        </w:rPr>
        <w:t>Press</w:t>
      </w:r>
      <w:r>
        <w:rPr>
          <w:color w:val="404042"/>
          <w:spacing w:val="-17"/>
          <w:w w:val="121"/>
        </w:rPr>
        <w:t xml:space="preserve"> </w:t>
      </w:r>
      <w:r>
        <w:rPr>
          <w:color w:val="404042"/>
          <w:w w:val="121"/>
        </w:rPr>
        <w:t xml:space="preserve">the </w:t>
      </w:r>
      <w:r>
        <w:rPr>
          <w:b/>
          <w:color w:val="404042"/>
          <w:w w:val="121"/>
        </w:rPr>
        <w:t>Schedule</w:t>
      </w:r>
      <w:r>
        <w:rPr>
          <w:b/>
          <w:color w:val="404042"/>
          <w:spacing w:val="-8"/>
          <w:w w:val="121"/>
        </w:rPr>
        <w:t xml:space="preserve"> </w:t>
      </w:r>
      <w:r>
        <w:rPr>
          <w:b/>
          <w:color w:val="404042"/>
        </w:rPr>
        <w:t>a</w:t>
      </w:r>
      <w:r>
        <w:rPr>
          <w:b/>
          <w:color w:val="404042"/>
          <w:spacing w:val="26"/>
        </w:rPr>
        <w:t xml:space="preserve"> </w:t>
      </w:r>
      <w:r>
        <w:rPr>
          <w:b/>
          <w:color w:val="404042"/>
          <w:w w:val="117"/>
        </w:rPr>
        <w:t xml:space="preserve">build </w:t>
      </w:r>
      <w:r>
        <w:rPr>
          <w:color w:val="404042"/>
          <w:w w:val="123"/>
        </w:rPr>
        <w:t>button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 xml:space="preserve">(the </w:t>
      </w:r>
      <w:r>
        <w:rPr>
          <w:color w:val="404042"/>
          <w:spacing w:val="5"/>
        </w:rPr>
        <w:t xml:space="preserve"> </w:t>
      </w:r>
      <w:r>
        <w:rPr>
          <w:color w:val="404042"/>
          <w:w w:val="123"/>
        </w:rPr>
        <w:t>one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with</w:t>
      </w:r>
      <w:r>
        <w:rPr>
          <w:color w:val="404042"/>
          <w:spacing w:val="45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9"/>
        </w:rPr>
        <w:t>green</w:t>
      </w:r>
      <w:r>
        <w:rPr>
          <w:color w:val="404042"/>
          <w:spacing w:val="1"/>
          <w:w w:val="119"/>
        </w:rPr>
        <w:t xml:space="preserve"> </w:t>
      </w:r>
      <w:r>
        <w:rPr>
          <w:color w:val="404042"/>
          <w:w w:val="119"/>
        </w:rPr>
        <w:t>triangle</w:t>
      </w:r>
      <w:r>
        <w:rPr>
          <w:color w:val="404042"/>
          <w:spacing w:val="-26"/>
          <w:w w:val="119"/>
        </w:rPr>
        <w:t xml:space="preserve"> </w:t>
      </w:r>
      <w:r>
        <w:rPr>
          <w:color w:val="404042"/>
          <w:w w:val="119"/>
        </w:rPr>
        <w:t>and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</w:rPr>
        <w:t>clock</w:t>
      </w:r>
      <w:r>
        <w:rPr>
          <w:color w:val="404042"/>
          <w:spacing w:val="32"/>
        </w:rPr>
        <w:t xml:space="preserve"> </w:t>
      </w:r>
      <w:r>
        <w:rPr>
          <w:color w:val="404042"/>
          <w:w w:val="124"/>
        </w:rPr>
        <w:t>at</w:t>
      </w:r>
      <w:r>
        <w:rPr>
          <w:color w:val="404042"/>
          <w:spacing w:val="-7"/>
          <w:w w:val="124"/>
        </w:rPr>
        <w:t xml:space="preserve"> </w:t>
      </w:r>
      <w:r>
        <w:rPr>
          <w:color w:val="404042"/>
          <w:w w:val="124"/>
        </w:rPr>
        <w:t>the</w:t>
      </w:r>
      <w:r>
        <w:rPr>
          <w:color w:val="404042"/>
          <w:spacing w:val="-8"/>
          <w:w w:val="124"/>
        </w:rPr>
        <w:t xml:space="preserve"> </w:t>
      </w:r>
      <w:r>
        <w:rPr>
          <w:color w:val="404042"/>
          <w:w w:val="124"/>
        </w:rPr>
        <w:t xml:space="preserve">bottom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19"/>
        </w:rPr>
        <w:t>the</w:t>
      </w:r>
      <w:r>
        <w:rPr>
          <w:color w:val="404042"/>
          <w:spacing w:val="7"/>
          <w:w w:val="119"/>
        </w:rPr>
        <w:t xml:space="preserve"> </w:t>
      </w:r>
      <w:r>
        <w:rPr>
          <w:color w:val="404042"/>
          <w:w w:val="119"/>
        </w:rPr>
        <w:t>page)</w:t>
      </w:r>
      <w:r>
        <w:rPr>
          <w:color w:val="404042"/>
          <w:spacing w:val="-25"/>
          <w:w w:val="119"/>
        </w:rPr>
        <w:t xml:space="preserve"> </w:t>
      </w:r>
      <w:r>
        <w:rPr>
          <w:color w:val="404042"/>
          <w:w w:val="119"/>
        </w:rPr>
        <w:t>and</w:t>
      </w:r>
      <w:r>
        <w:rPr>
          <w:color w:val="404042"/>
          <w:spacing w:val="4"/>
          <w:w w:val="119"/>
        </w:rPr>
        <w:t xml:space="preserve"> </w:t>
      </w:r>
      <w:r>
        <w:rPr>
          <w:color w:val="404042"/>
        </w:rPr>
        <w:t>wait</w:t>
      </w:r>
      <w:r>
        <w:rPr>
          <w:color w:val="404042"/>
          <w:spacing w:val="43"/>
        </w:rPr>
        <w:t xml:space="preserve"> </w:t>
      </w:r>
      <w:r>
        <w:rPr>
          <w:color w:val="404042"/>
        </w:rPr>
        <w:t>for</w:t>
      </w:r>
      <w:r>
        <w:rPr>
          <w:color w:val="404042"/>
          <w:spacing w:val="37"/>
        </w:rPr>
        <w:t xml:space="preserve"> </w:t>
      </w:r>
      <w:r>
        <w:rPr>
          <w:color w:val="404042"/>
          <w:w w:val="125"/>
        </w:rPr>
        <w:t>the</w:t>
      </w:r>
      <w:r>
        <w:rPr>
          <w:color w:val="404042"/>
          <w:spacing w:val="-11"/>
          <w:w w:val="125"/>
        </w:rPr>
        <w:t xml:space="preserve"> </w:t>
      </w:r>
      <w:r>
        <w:rPr>
          <w:color w:val="404042"/>
        </w:rPr>
        <w:t>job</w:t>
      </w:r>
      <w:r>
        <w:rPr>
          <w:color w:val="404042"/>
          <w:spacing w:val="40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 xml:space="preserve">finish. </w:t>
      </w:r>
      <w:r>
        <w:rPr>
          <w:color w:val="404042"/>
          <w:spacing w:val="8"/>
        </w:rPr>
        <w:t xml:space="preserve"> </w:t>
      </w:r>
      <w:r>
        <w:rPr>
          <w:color w:val="404042"/>
          <w:w w:val="118"/>
        </w:rPr>
        <w:t>Once</w:t>
      </w:r>
      <w:r>
        <w:rPr>
          <w:color w:val="404042"/>
          <w:spacing w:val="-20"/>
          <w:w w:val="118"/>
        </w:rPr>
        <w:t xml:space="preserve"> </w:t>
      </w:r>
      <w:r>
        <w:rPr>
          <w:color w:val="404042"/>
          <w:w w:val="118"/>
        </w:rPr>
        <w:t>the</w:t>
      </w:r>
      <w:r>
        <w:rPr>
          <w:color w:val="404042"/>
          <w:spacing w:val="10"/>
          <w:w w:val="118"/>
        </w:rPr>
        <w:t xml:space="preserve"> </w:t>
      </w:r>
      <w:r>
        <w:rPr>
          <w:color w:val="404042"/>
          <w:w w:val="118"/>
        </w:rPr>
        <w:t xml:space="preserve">build </w:t>
      </w:r>
      <w:r>
        <w:rPr>
          <w:color w:val="404042"/>
          <w:w w:val="113"/>
        </w:rPr>
        <w:t>finishes</w:t>
      </w:r>
      <w:r>
        <w:rPr>
          <w:color w:val="404042"/>
          <w:spacing w:val="8"/>
          <w:w w:val="113"/>
        </w:rPr>
        <w:t xml:space="preserve"> </w:t>
      </w:r>
      <w:r>
        <w:rPr>
          <w:color w:val="404042"/>
          <w:w w:val="113"/>
        </w:rPr>
        <w:t>successfully,</w:t>
      </w:r>
      <w:r>
        <w:rPr>
          <w:color w:val="404042"/>
          <w:spacing w:val="-15"/>
          <w:w w:val="113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</w:rPr>
        <w:t>click</w:t>
      </w:r>
      <w:r>
        <w:rPr>
          <w:color w:val="404042"/>
          <w:spacing w:val="10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  <w:w w:val="124"/>
        </w:rPr>
        <w:t>the</w:t>
      </w:r>
      <w:r>
        <w:rPr>
          <w:color w:val="404042"/>
          <w:spacing w:val="-8"/>
          <w:w w:val="124"/>
        </w:rPr>
        <w:t xml:space="preserve"> </w:t>
      </w:r>
      <w:r>
        <w:rPr>
          <w:color w:val="404042"/>
          <w:w w:val="124"/>
        </w:rPr>
        <w:t>name</w:t>
      </w:r>
      <w:r>
        <w:rPr>
          <w:color w:val="404042"/>
          <w:spacing w:val="-14"/>
          <w:w w:val="124"/>
        </w:rPr>
        <w:t xml:space="preserve"> </w:t>
      </w:r>
      <w:r>
        <w:rPr>
          <w:color w:val="404042"/>
        </w:rPr>
        <w:t>of</w:t>
      </w:r>
      <w:r>
        <w:rPr>
          <w:color w:val="404042"/>
          <w:spacing w:val="24"/>
        </w:rPr>
        <w:t xml:space="preserve"> </w:t>
      </w:r>
      <w:r>
        <w:rPr>
          <w:color w:val="404042"/>
          <w:w w:val="120"/>
        </w:rPr>
        <w:t>the</w:t>
      </w:r>
      <w:r>
        <w:rPr>
          <w:color w:val="404042"/>
          <w:spacing w:val="4"/>
          <w:w w:val="120"/>
        </w:rPr>
        <w:t xml:space="preserve"> </w:t>
      </w:r>
      <w:r>
        <w:rPr>
          <w:color w:val="404042"/>
          <w:w w:val="120"/>
        </w:rPr>
        <w:t>job</w:t>
      </w:r>
    </w:p>
    <w:p w:rsidR="005F534F" w:rsidRDefault="00E529A0">
      <w:pPr>
        <w:spacing w:before="3"/>
        <w:ind w:left="9446"/>
      </w:pPr>
      <w:r>
        <w:rPr>
          <w:color w:val="404042"/>
          <w:w w:val="123"/>
        </w:rPr>
        <w:t>and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go</w:t>
      </w:r>
      <w:r>
        <w:rPr>
          <w:color w:val="404042"/>
          <w:spacing w:val="32"/>
        </w:rPr>
        <w:t xml:space="preserve"> </w:t>
      </w:r>
      <w:r>
        <w:rPr>
          <w:color w:val="404042"/>
        </w:rPr>
        <w:t>to</w:t>
      </w:r>
      <w:r>
        <w:rPr>
          <w:color w:val="404042"/>
          <w:spacing w:val="38"/>
        </w:rPr>
        <w:t xml:space="preserve"> </w:t>
      </w:r>
      <w:r>
        <w:rPr>
          <w:color w:val="404042"/>
        </w:rPr>
        <w:t>its</w:t>
      </w:r>
      <w:r>
        <w:rPr>
          <w:color w:val="404042"/>
          <w:spacing w:val="28"/>
        </w:rPr>
        <w:t xml:space="preserve"> </w:t>
      </w:r>
      <w:r>
        <w:rPr>
          <w:color w:val="404042"/>
          <w:w w:val="121"/>
        </w:rPr>
        <w:t>status</w:t>
      </w:r>
      <w:r>
        <w:rPr>
          <w:color w:val="404042"/>
          <w:spacing w:val="5"/>
          <w:w w:val="121"/>
        </w:rPr>
        <w:t xml:space="preserve"> </w:t>
      </w:r>
      <w:r>
        <w:rPr>
          <w:color w:val="404042"/>
          <w:w w:val="121"/>
        </w:rPr>
        <w:t>page.</w:t>
      </w: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line="200" w:lineRule="exact"/>
      </w:pPr>
    </w:p>
    <w:p w:rsidR="005F534F" w:rsidRDefault="005F534F">
      <w:pPr>
        <w:spacing w:before="10" w:line="240" w:lineRule="exact"/>
        <w:rPr>
          <w:sz w:val="24"/>
          <w:szCs w:val="24"/>
        </w:rPr>
      </w:pPr>
    </w:p>
    <w:p w:rsidR="005F534F" w:rsidRDefault="00DF2D15">
      <w:pPr>
        <w:spacing w:line="333" w:lineRule="auto"/>
        <w:ind w:left="9446" w:right="6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566" behindDoc="1" locked="0" layoutInCell="1" allowOverlap="1">
                <wp:simplePos x="0" y="0"/>
                <wp:positionH relativeFrom="page">
                  <wp:posOffset>1115060</wp:posOffset>
                </wp:positionH>
                <wp:positionV relativeFrom="paragraph">
                  <wp:posOffset>-223520</wp:posOffset>
                </wp:positionV>
                <wp:extent cx="5010785" cy="2432050"/>
                <wp:effectExtent l="10160" t="5080" r="8255" b="10795"/>
                <wp:wrapNone/>
                <wp:docPr id="176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0785" cy="2432050"/>
                          <a:chOff x="1756" y="-352"/>
                          <a:chExt cx="7891" cy="3830"/>
                        </a:xfrm>
                      </wpg:grpSpPr>
                      <pic:pic xmlns:pic="http://schemas.openxmlformats.org/drawingml/2006/picture">
                        <pic:nvPicPr>
                          <pic:cNvPr id="177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-349"/>
                            <a:ext cx="7885" cy="38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8" name="Group 153"/>
                        <wpg:cNvGrpSpPr>
                          <a:grpSpLocks/>
                        </wpg:cNvGrpSpPr>
                        <wpg:grpSpPr bwMode="auto">
                          <a:xfrm>
                            <a:off x="1759" y="-349"/>
                            <a:ext cx="7885" cy="3824"/>
                            <a:chOff x="1759" y="-349"/>
                            <a:chExt cx="7885" cy="3824"/>
                          </a:xfrm>
                        </wpg:grpSpPr>
                        <wps:wsp>
                          <wps:cNvPr id="179" name="Freeform 154"/>
                          <wps:cNvSpPr>
                            <a:spLocks/>
                          </wps:cNvSpPr>
                          <wps:spPr bwMode="auto">
                            <a:xfrm>
                              <a:off x="1759" y="-349"/>
                              <a:ext cx="7885" cy="3824"/>
                            </a:xfrm>
                            <a:custGeom>
                              <a:avLst/>
                              <a:gdLst>
                                <a:gd name="T0" fmla="+- 0 1759 1759"/>
                                <a:gd name="T1" fmla="*/ T0 w 7885"/>
                                <a:gd name="T2" fmla="+- 0 3475 -349"/>
                                <a:gd name="T3" fmla="*/ 3475 h 3824"/>
                                <a:gd name="T4" fmla="+- 0 9644 1759"/>
                                <a:gd name="T5" fmla="*/ T4 w 7885"/>
                                <a:gd name="T6" fmla="+- 0 3475 -349"/>
                                <a:gd name="T7" fmla="*/ 3475 h 3824"/>
                                <a:gd name="T8" fmla="+- 0 9644 1759"/>
                                <a:gd name="T9" fmla="*/ T8 w 7885"/>
                                <a:gd name="T10" fmla="+- 0 -349 -349"/>
                                <a:gd name="T11" fmla="*/ -349 h 3824"/>
                                <a:gd name="T12" fmla="+- 0 1759 1759"/>
                                <a:gd name="T13" fmla="*/ T12 w 7885"/>
                                <a:gd name="T14" fmla="+- 0 -349 -349"/>
                                <a:gd name="T15" fmla="*/ -349 h 3824"/>
                                <a:gd name="T16" fmla="+- 0 1759 1759"/>
                                <a:gd name="T17" fmla="*/ T16 w 7885"/>
                                <a:gd name="T18" fmla="+- 0 3475 -349"/>
                                <a:gd name="T19" fmla="*/ 3475 h 38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85" h="3824">
                                  <a:moveTo>
                                    <a:pt x="0" y="3824"/>
                                  </a:moveTo>
                                  <a:lnTo>
                                    <a:pt x="7885" y="3824"/>
                                  </a:lnTo>
                                  <a:lnTo>
                                    <a:pt x="78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">
                              <a:solidFill>
                                <a:srgbClr val="D1D2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" o:spid="_x0000_s1026" style="position:absolute;margin-left:87.8pt;margin-top:-17.6pt;width:394.55pt;height:191.5pt;z-index:-1914;mso-position-horizontal-relative:page" coordorigin="1756,-352" coordsize="7891,3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">
                <v:shape id="Picture 155" o:spid="_x0000_s1027" type="#_x0000_t75" style="position:absolute;left:1759;top:-349;width:7885;height:3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Et8PIAAAA3AAAAA8AAABkcnMvZG93bnJldi54bWxEj09rwkAQxe+FfodlCl5K3diDCdFVVCj4&#10;p7Q19eBxyI7ZYHY2ZFeN375bKPQ2w3vzfm+m89424kqdrx0rGA0TEMSl0zVXCg7fby8ZCB+QNTaO&#10;ScGdPMxnjw9TzLW78Z6uRahEDGGfowITQptL6UtDFv3QtcRRO7nOYohrV0nd4S2G20a+JslYWqw5&#10;Egy2tDJUnouLjdxst/3ab5bZe/G53oY0fT4ezYdSg6d+MQERqA//5r/rtY710xR+n4kTy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FRLfDyAAAANwAAAAPAAAAAAAAAAAA&#10;AAAAAJ8CAABkcnMvZG93bnJldi54bWxQSwUGAAAAAAQABAD3AAAAlAMAAAAA&#10;">
                  <v:imagedata r:id="rId29" o:title=""/>
                </v:shape>
                <v:group id="Group 153" o:spid="_x0000_s1028" style="position:absolute;left:1759;top:-349;width:7885;height:3824" coordorigin="1759,-349" coordsize="7885,3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154" o:spid="_x0000_s1029" style="position:absolute;left:1759;top:-349;width:7885;height:3824;visibility:visible;mso-wrap-style:square;v-text-anchor:top" coordsize="7885,3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yn58QA&#10;AADcAAAADwAAAGRycy9kb3ducmV2LnhtbERP22rCQBB9F/yHZYS+6UYLWmM2IqWlLQWhXtDHITsm&#10;0exsyG41+ftuQfBtDuc6ybI1lbhS40rLCsajCARxZnXJuYLd9n34AsJ5ZI2VZVLQkYNl2u8lGGt7&#10;4x+6bnwuQgi7GBUU3texlC4ryKAb2Zo4cCfbGPQBNrnUDd5CuKnkJIqm0mDJoaHAml4Lyi6bX6Ng&#10;tj3KSL+dv/dfXXeYrKuP6cU/K/U0aFcLEJ5a/xDf3Z86zJ/N4f+ZcI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sp+fEAAAA3AAAAA8AAAAAAAAAAAAAAAAAmAIAAGRycy9k&#10;b3ducmV2LnhtbFBLBQYAAAAABAAEAPUAAACJAwAAAAA=&#10;" path="m,3824r7885,l7885,,,,,3824xe" filled="f" strokecolor="#d1d2d4" strokeweight=".3pt">
                    <v:path arrowok="t" o:connecttype="custom" o:connectlocs="0,3475;7885,3475;7885,-349;0,-349;0,3475" o:connectangles="0,0,0,0,0"/>
                  </v:shape>
                </v:group>
                <w10:wrap anchorx="page"/>
              </v:group>
            </w:pict>
          </mc:Fallback>
        </mc:AlternateContent>
      </w:r>
      <w:r w:rsidR="00E529A0">
        <w:rPr>
          <w:color w:val="404042"/>
          <w:w w:val="116"/>
        </w:rPr>
        <w:t>Here</w:t>
      </w:r>
      <w:r w:rsidR="00E529A0">
        <w:rPr>
          <w:color w:val="404042"/>
          <w:spacing w:val="-6"/>
          <w:w w:val="116"/>
        </w:rPr>
        <w:t xml:space="preserve"> </w:t>
      </w:r>
      <w:r w:rsidR="00E529A0">
        <w:rPr>
          <w:color w:val="404042"/>
        </w:rPr>
        <w:t>you</w:t>
      </w:r>
      <w:r w:rsidR="00E529A0">
        <w:rPr>
          <w:color w:val="404042"/>
          <w:spacing w:val="44"/>
        </w:rPr>
        <w:t xml:space="preserve"> </w:t>
      </w:r>
      <w:r w:rsidR="00E529A0">
        <w:rPr>
          <w:color w:val="404042"/>
        </w:rPr>
        <w:t xml:space="preserve">can </w:t>
      </w:r>
      <w:r w:rsidR="00E529A0">
        <w:rPr>
          <w:color w:val="404042"/>
          <w:spacing w:val="2"/>
        </w:rPr>
        <w:t xml:space="preserve"> </w:t>
      </w:r>
      <w:r w:rsidR="00E529A0">
        <w:rPr>
          <w:color w:val="404042"/>
          <w:w w:val="125"/>
        </w:rPr>
        <w:t>see</w:t>
      </w:r>
      <w:r w:rsidR="00E529A0">
        <w:rPr>
          <w:color w:val="404042"/>
          <w:spacing w:val="-11"/>
          <w:w w:val="125"/>
        </w:rPr>
        <w:t xml:space="preserve"> </w:t>
      </w:r>
      <w:r w:rsidR="00E529A0">
        <w:rPr>
          <w:color w:val="404042"/>
        </w:rPr>
        <w:t xml:space="preserve">build </w:t>
      </w:r>
      <w:r w:rsidR="00E529A0">
        <w:rPr>
          <w:color w:val="404042"/>
          <w:spacing w:val="9"/>
        </w:rPr>
        <w:t xml:space="preserve"> </w:t>
      </w:r>
      <w:r w:rsidR="00E529A0">
        <w:rPr>
          <w:color w:val="404042"/>
          <w:w w:val="117"/>
        </w:rPr>
        <w:t>history,</w:t>
      </w:r>
      <w:r w:rsidR="00E529A0">
        <w:rPr>
          <w:color w:val="404042"/>
          <w:spacing w:val="-25"/>
          <w:w w:val="117"/>
        </w:rPr>
        <w:t xml:space="preserve"> </w:t>
      </w:r>
      <w:r w:rsidR="00E529A0">
        <w:rPr>
          <w:color w:val="404042"/>
          <w:w w:val="117"/>
        </w:rPr>
        <w:t>test</w:t>
      </w:r>
      <w:r w:rsidR="00E529A0">
        <w:rPr>
          <w:color w:val="404042"/>
          <w:spacing w:val="16"/>
          <w:w w:val="117"/>
        </w:rPr>
        <w:t xml:space="preserve"> </w:t>
      </w:r>
      <w:r w:rsidR="00E529A0">
        <w:rPr>
          <w:color w:val="404042"/>
          <w:w w:val="117"/>
        </w:rPr>
        <w:t>results,</w:t>
      </w:r>
      <w:r w:rsidR="00E529A0">
        <w:rPr>
          <w:color w:val="404042"/>
          <w:spacing w:val="-1"/>
          <w:w w:val="117"/>
        </w:rPr>
        <w:t xml:space="preserve"> </w:t>
      </w:r>
      <w:r w:rsidR="00E529A0">
        <w:rPr>
          <w:color w:val="404042"/>
          <w:w w:val="117"/>
        </w:rPr>
        <w:t>some</w:t>
      </w:r>
      <w:r w:rsidR="00E529A0">
        <w:rPr>
          <w:color w:val="404042"/>
          <w:spacing w:val="10"/>
          <w:w w:val="117"/>
        </w:rPr>
        <w:t xml:space="preserve"> </w:t>
      </w:r>
      <w:r w:rsidR="00E529A0">
        <w:rPr>
          <w:color w:val="404042"/>
          <w:w w:val="117"/>
        </w:rPr>
        <w:t>other</w:t>
      </w:r>
      <w:r w:rsidR="00E529A0">
        <w:rPr>
          <w:color w:val="404042"/>
          <w:spacing w:val="18"/>
          <w:w w:val="117"/>
        </w:rPr>
        <w:t xml:space="preserve"> </w:t>
      </w:r>
      <w:r w:rsidR="00E529A0">
        <w:rPr>
          <w:color w:val="404042"/>
          <w:w w:val="117"/>
        </w:rPr>
        <w:t xml:space="preserve">info. </w:t>
      </w:r>
      <w:r w:rsidR="00E529A0">
        <w:rPr>
          <w:color w:val="404042"/>
        </w:rPr>
        <w:t>To</w:t>
      </w:r>
      <w:r w:rsidR="00E529A0">
        <w:rPr>
          <w:color w:val="404042"/>
          <w:spacing w:val="11"/>
        </w:rPr>
        <w:t xml:space="preserve"> </w:t>
      </w:r>
      <w:r w:rsidR="00E529A0">
        <w:rPr>
          <w:color w:val="404042"/>
        </w:rPr>
        <w:t>get</w:t>
      </w:r>
      <w:r w:rsidR="00E529A0">
        <w:rPr>
          <w:color w:val="404042"/>
          <w:spacing w:val="48"/>
        </w:rPr>
        <w:t xml:space="preserve"> </w:t>
      </w:r>
      <w:r w:rsidR="00E529A0">
        <w:rPr>
          <w:color w:val="404042"/>
          <w:w w:val="122"/>
        </w:rPr>
        <w:t>the</w:t>
      </w:r>
      <w:r w:rsidR="00E529A0">
        <w:rPr>
          <w:color w:val="404042"/>
          <w:spacing w:val="-2"/>
          <w:w w:val="122"/>
        </w:rPr>
        <w:t xml:space="preserve"> </w:t>
      </w:r>
      <w:r w:rsidR="00E529A0">
        <w:rPr>
          <w:color w:val="404042"/>
          <w:w w:val="122"/>
        </w:rPr>
        <w:t>test</w:t>
      </w:r>
      <w:r w:rsidR="00E529A0">
        <w:rPr>
          <w:color w:val="404042"/>
          <w:spacing w:val="-1"/>
          <w:w w:val="122"/>
        </w:rPr>
        <w:t xml:space="preserve"> </w:t>
      </w:r>
      <w:r w:rsidR="00E529A0">
        <w:rPr>
          <w:color w:val="404042"/>
          <w:w w:val="122"/>
        </w:rPr>
        <w:t>result</w:t>
      </w:r>
      <w:r w:rsidR="00E529A0">
        <w:rPr>
          <w:color w:val="404042"/>
          <w:spacing w:val="-18"/>
          <w:w w:val="122"/>
        </w:rPr>
        <w:t xml:space="preserve"> </w:t>
      </w:r>
      <w:r w:rsidR="00E529A0">
        <w:rPr>
          <w:color w:val="404042"/>
          <w:w w:val="122"/>
        </w:rPr>
        <w:t>trend</w:t>
      </w:r>
      <w:r w:rsidR="00E529A0">
        <w:rPr>
          <w:color w:val="404042"/>
          <w:spacing w:val="-1"/>
          <w:w w:val="122"/>
        </w:rPr>
        <w:t xml:space="preserve"> </w:t>
      </w:r>
      <w:r w:rsidR="00E529A0">
        <w:rPr>
          <w:color w:val="404042"/>
          <w:w w:val="122"/>
        </w:rPr>
        <w:t>graph,</w:t>
      </w:r>
      <w:r w:rsidR="00E529A0">
        <w:rPr>
          <w:color w:val="404042"/>
          <w:spacing w:val="-29"/>
          <w:w w:val="122"/>
        </w:rPr>
        <w:t xml:space="preserve"> </w:t>
      </w:r>
      <w:r w:rsidR="00E529A0">
        <w:rPr>
          <w:color w:val="404042"/>
        </w:rPr>
        <w:t>you’ll</w:t>
      </w:r>
      <w:r w:rsidR="00E529A0">
        <w:rPr>
          <w:color w:val="404042"/>
          <w:spacing w:val="2"/>
        </w:rPr>
        <w:t xml:space="preserve"> </w:t>
      </w:r>
      <w:r w:rsidR="00E529A0">
        <w:rPr>
          <w:color w:val="404042"/>
          <w:w w:val="118"/>
        </w:rPr>
        <w:t>have</w:t>
      </w:r>
      <w:r w:rsidR="00E529A0">
        <w:rPr>
          <w:color w:val="404042"/>
          <w:spacing w:val="-7"/>
          <w:w w:val="118"/>
        </w:rPr>
        <w:t xml:space="preserve"> </w:t>
      </w:r>
      <w:r w:rsidR="00E529A0">
        <w:rPr>
          <w:color w:val="404042"/>
        </w:rPr>
        <w:t>to</w:t>
      </w:r>
      <w:r w:rsidR="00E529A0">
        <w:rPr>
          <w:color w:val="404042"/>
          <w:spacing w:val="38"/>
        </w:rPr>
        <w:t xml:space="preserve"> </w:t>
      </w:r>
      <w:r w:rsidR="00E529A0">
        <w:rPr>
          <w:color w:val="404042"/>
        </w:rPr>
        <w:t xml:space="preserve">run </w:t>
      </w:r>
      <w:r w:rsidR="00E529A0">
        <w:rPr>
          <w:color w:val="404042"/>
          <w:spacing w:val="11"/>
        </w:rPr>
        <w:t xml:space="preserve"> </w:t>
      </w:r>
      <w:r w:rsidR="00E529A0">
        <w:rPr>
          <w:color w:val="404042"/>
          <w:w w:val="120"/>
        </w:rPr>
        <w:t>the</w:t>
      </w:r>
      <w:r w:rsidR="00E529A0">
        <w:rPr>
          <w:color w:val="404042"/>
          <w:spacing w:val="4"/>
          <w:w w:val="120"/>
        </w:rPr>
        <w:t xml:space="preserve"> </w:t>
      </w:r>
      <w:r w:rsidR="00E529A0">
        <w:rPr>
          <w:color w:val="404042"/>
          <w:w w:val="120"/>
        </w:rPr>
        <w:t xml:space="preserve">job </w:t>
      </w:r>
      <w:r w:rsidR="00E529A0">
        <w:rPr>
          <w:color w:val="404042"/>
          <w:w w:val="123"/>
        </w:rPr>
        <w:t>at</w:t>
      </w:r>
      <w:r w:rsidR="00E529A0">
        <w:rPr>
          <w:color w:val="404042"/>
          <w:spacing w:val="-5"/>
          <w:w w:val="123"/>
        </w:rPr>
        <w:t xml:space="preserve"> </w:t>
      </w:r>
      <w:r w:rsidR="00E529A0">
        <w:rPr>
          <w:color w:val="404042"/>
          <w:w w:val="123"/>
        </w:rPr>
        <w:t>least</w:t>
      </w:r>
      <w:r w:rsidR="00E529A0">
        <w:rPr>
          <w:color w:val="404042"/>
          <w:spacing w:val="-20"/>
          <w:w w:val="123"/>
        </w:rPr>
        <w:t xml:space="preserve"> </w:t>
      </w:r>
      <w:r w:rsidR="00E529A0">
        <w:rPr>
          <w:color w:val="404042"/>
        </w:rPr>
        <w:t>twice</w:t>
      </w:r>
      <w:r w:rsidR="00E529A0">
        <w:rPr>
          <w:color w:val="404042"/>
          <w:spacing w:val="50"/>
        </w:rPr>
        <w:t xml:space="preserve"> </w:t>
      </w:r>
      <w:r w:rsidR="00E529A0">
        <w:rPr>
          <w:color w:val="404042"/>
        </w:rPr>
        <w:t>in</w:t>
      </w:r>
      <w:r w:rsidR="00E529A0">
        <w:rPr>
          <w:color w:val="404042"/>
          <w:spacing w:val="19"/>
        </w:rPr>
        <w:t xml:space="preserve"> </w:t>
      </w:r>
      <w:r w:rsidR="00E529A0">
        <w:rPr>
          <w:color w:val="404042"/>
          <w:w w:val="123"/>
        </w:rPr>
        <w:t>order</w:t>
      </w:r>
      <w:r w:rsidR="00E529A0">
        <w:rPr>
          <w:color w:val="404042"/>
          <w:spacing w:val="-9"/>
          <w:w w:val="123"/>
        </w:rPr>
        <w:t xml:space="preserve"> </w:t>
      </w:r>
      <w:r w:rsidR="00E529A0">
        <w:rPr>
          <w:color w:val="404042"/>
        </w:rPr>
        <w:t>to</w:t>
      </w:r>
      <w:r w:rsidR="00E529A0">
        <w:rPr>
          <w:color w:val="404042"/>
          <w:spacing w:val="38"/>
        </w:rPr>
        <w:t xml:space="preserve"> </w:t>
      </w:r>
      <w:r w:rsidR="00E529A0">
        <w:rPr>
          <w:color w:val="404042"/>
        </w:rPr>
        <w:t>get</w:t>
      </w:r>
      <w:r w:rsidR="00E529A0">
        <w:rPr>
          <w:color w:val="404042"/>
          <w:spacing w:val="48"/>
        </w:rPr>
        <w:t xml:space="preserve"> </w:t>
      </w:r>
      <w:r w:rsidR="00E529A0">
        <w:rPr>
          <w:color w:val="404042"/>
        </w:rPr>
        <w:t>any</w:t>
      </w:r>
      <w:r w:rsidR="00E529A0">
        <w:rPr>
          <w:color w:val="404042"/>
          <w:spacing w:val="45"/>
        </w:rPr>
        <w:t xml:space="preserve"> </w:t>
      </w:r>
      <w:r w:rsidR="00E529A0">
        <w:rPr>
          <w:color w:val="404042"/>
          <w:w w:val="122"/>
        </w:rPr>
        <w:t>stats.</w:t>
      </w:r>
    </w:p>
    <w:p w:rsidR="005F534F" w:rsidRDefault="005F534F">
      <w:pPr>
        <w:spacing w:before="3" w:line="120" w:lineRule="exact"/>
        <w:rPr>
          <w:sz w:val="12"/>
          <w:szCs w:val="12"/>
        </w:rPr>
      </w:pPr>
    </w:p>
    <w:p w:rsidR="005F534F" w:rsidRDefault="005F534F">
      <w:pPr>
        <w:spacing w:line="200" w:lineRule="exact"/>
      </w:pPr>
    </w:p>
    <w:p w:rsidR="005F534F" w:rsidRDefault="00E529A0">
      <w:pPr>
        <w:ind w:left="9446"/>
      </w:pPr>
      <w:r>
        <w:rPr>
          <w:b/>
          <w:color w:val="404042"/>
        </w:rPr>
        <w:t>That’s</w:t>
      </w:r>
      <w:r>
        <w:rPr>
          <w:b/>
          <w:color w:val="404042"/>
          <w:spacing w:val="41"/>
        </w:rPr>
        <w:t xml:space="preserve"> </w:t>
      </w:r>
      <w:r>
        <w:rPr>
          <w:b/>
          <w:color w:val="404042"/>
        </w:rPr>
        <w:t>it!</w:t>
      </w:r>
      <w:r>
        <w:rPr>
          <w:b/>
          <w:color w:val="404042"/>
          <w:spacing w:val="17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12"/>
        </w:rPr>
        <w:t xml:space="preserve"> </w:t>
      </w:r>
      <w:r>
        <w:rPr>
          <w:color w:val="404042"/>
          <w:w w:val="118"/>
        </w:rPr>
        <w:t>have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  <w:w w:val="118"/>
        </w:rPr>
        <w:t>configured</w:t>
      </w:r>
      <w:r>
        <w:rPr>
          <w:color w:val="404042"/>
          <w:spacing w:val="-24"/>
          <w:w w:val="118"/>
        </w:rPr>
        <w:t xml:space="preserve"> </w:t>
      </w:r>
      <w:r>
        <w:rPr>
          <w:color w:val="404042"/>
          <w:w w:val="118"/>
        </w:rPr>
        <w:t>and</w:t>
      </w:r>
      <w:r>
        <w:rPr>
          <w:color w:val="404042"/>
          <w:spacing w:val="7"/>
          <w:w w:val="118"/>
        </w:rPr>
        <w:t xml:space="preserve"> </w:t>
      </w:r>
      <w:r>
        <w:rPr>
          <w:color w:val="404042"/>
        </w:rPr>
        <w:t xml:space="preserve">run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 xml:space="preserve">your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>first</w:t>
      </w:r>
      <w:r>
        <w:rPr>
          <w:color w:val="404042"/>
          <w:spacing w:val="44"/>
        </w:rPr>
        <w:t xml:space="preserve"> </w:t>
      </w:r>
      <w:r>
        <w:rPr>
          <w:color w:val="404042"/>
        </w:rPr>
        <w:t>CI</w:t>
      </w:r>
      <w:r>
        <w:rPr>
          <w:color w:val="404042"/>
          <w:spacing w:val="-16"/>
        </w:rPr>
        <w:t xml:space="preserve"> </w:t>
      </w:r>
      <w:r>
        <w:rPr>
          <w:color w:val="404042"/>
          <w:w w:val="117"/>
        </w:rPr>
        <w:t>project</w:t>
      </w:r>
    </w:p>
    <w:p w:rsidR="005F534F" w:rsidRDefault="00E529A0">
      <w:pPr>
        <w:spacing w:before="90" w:line="333" w:lineRule="auto"/>
        <w:ind w:left="9446" w:right="599"/>
        <w:sectPr w:rsidR="005F534F">
          <w:pgSz w:w="16840" w:h="11920" w:orient="landscape"/>
          <w:pgMar w:top="1080" w:right="460" w:bottom="280" w:left="620" w:header="0" w:footer="418" w:gutter="0"/>
          <w:cols w:space="720"/>
        </w:sectPr>
      </w:pPr>
      <w:r>
        <w:rPr>
          <w:color w:val="404042"/>
        </w:rPr>
        <w:t>in</w:t>
      </w:r>
      <w:r>
        <w:rPr>
          <w:color w:val="404042"/>
          <w:spacing w:val="19"/>
        </w:rPr>
        <w:t xml:space="preserve"> </w:t>
      </w:r>
      <w:r>
        <w:rPr>
          <w:color w:val="404042"/>
          <w:w w:val="110"/>
        </w:rPr>
        <w:t>Jenkins.</w:t>
      </w:r>
      <w:r>
        <w:rPr>
          <w:color w:val="404042"/>
          <w:spacing w:val="-3"/>
          <w:w w:val="110"/>
        </w:rPr>
        <w:t xml:space="preserve"> </w:t>
      </w:r>
      <w:r>
        <w:rPr>
          <w:color w:val="404042"/>
        </w:rPr>
        <w:t>You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 xml:space="preserve">can </w:t>
      </w:r>
      <w:r>
        <w:rPr>
          <w:color w:val="404042"/>
          <w:spacing w:val="2"/>
        </w:rPr>
        <w:t xml:space="preserve"> </w:t>
      </w:r>
      <w:r>
        <w:rPr>
          <w:color w:val="404042"/>
          <w:w w:val="116"/>
        </w:rPr>
        <w:t>improve</w:t>
      </w:r>
      <w:r>
        <w:rPr>
          <w:color w:val="404042"/>
          <w:spacing w:val="-6"/>
          <w:w w:val="116"/>
        </w:rPr>
        <w:t xml:space="preserve"> </w:t>
      </w:r>
      <w:r>
        <w:rPr>
          <w:color w:val="404042"/>
        </w:rPr>
        <w:t xml:space="preserve">this </w:t>
      </w:r>
      <w:r>
        <w:rPr>
          <w:color w:val="404042"/>
          <w:spacing w:val="1"/>
        </w:rPr>
        <w:t xml:space="preserve"> </w:t>
      </w:r>
      <w:r>
        <w:rPr>
          <w:color w:val="404042"/>
        </w:rPr>
        <w:t>job</w:t>
      </w:r>
      <w:r>
        <w:rPr>
          <w:color w:val="404042"/>
          <w:spacing w:val="40"/>
        </w:rPr>
        <w:t xml:space="preserve"> </w:t>
      </w:r>
      <w:r>
        <w:rPr>
          <w:color w:val="404042"/>
        </w:rPr>
        <w:t>by</w:t>
      </w:r>
      <w:r>
        <w:rPr>
          <w:color w:val="404042"/>
          <w:spacing w:val="24"/>
        </w:rPr>
        <w:t xml:space="preserve"> </w:t>
      </w:r>
      <w:r>
        <w:rPr>
          <w:color w:val="404042"/>
          <w:w w:val="118"/>
        </w:rPr>
        <w:t>further</w:t>
      </w:r>
      <w:r>
        <w:rPr>
          <w:color w:val="404042"/>
          <w:spacing w:val="9"/>
          <w:w w:val="118"/>
        </w:rPr>
        <w:t xml:space="preserve"> </w:t>
      </w:r>
      <w:r>
        <w:rPr>
          <w:color w:val="404042"/>
          <w:w w:val="118"/>
        </w:rPr>
        <w:t xml:space="preserve">configuration, </w:t>
      </w:r>
      <w:r>
        <w:rPr>
          <w:color w:val="404042"/>
          <w:w w:val="119"/>
        </w:rPr>
        <w:t>such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>as</w:t>
      </w:r>
      <w:r>
        <w:rPr>
          <w:color w:val="404042"/>
          <w:spacing w:val="42"/>
        </w:rPr>
        <w:t xml:space="preserve"> </w:t>
      </w:r>
      <w:r>
        <w:rPr>
          <w:color w:val="404042"/>
          <w:w w:val="118"/>
        </w:rPr>
        <w:t>setting</w:t>
      </w:r>
      <w:r>
        <w:rPr>
          <w:color w:val="404042"/>
          <w:spacing w:val="-7"/>
          <w:w w:val="118"/>
        </w:rPr>
        <w:t xml:space="preserve"> </w:t>
      </w:r>
      <w:r>
        <w:rPr>
          <w:color w:val="404042"/>
        </w:rPr>
        <w:t>up</w:t>
      </w:r>
      <w:r>
        <w:rPr>
          <w:color w:val="404042"/>
          <w:spacing w:val="46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  <w:w w:val="119"/>
        </w:rPr>
        <w:t>process</w:t>
      </w:r>
      <w:r>
        <w:rPr>
          <w:color w:val="404042"/>
          <w:spacing w:val="-2"/>
          <w:w w:val="119"/>
        </w:rPr>
        <w:t xml:space="preserve"> </w:t>
      </w:r>
      <w:r>
        <w:rPr>
          <w:color w:val="404042"/>
          <w:w w:val="119"/>
        </w:rPr>
        <w:t>where</w:t>
      </w:r>
      <w:r>
        <w:rPr>
          <w:color w:val="404042"/>
          <w:spacing w:val="-8"/>
          <w:w w:val="119"/>
        </w:rPr>
        <w:t xml:space="preserve"> </w:t>
      </w:r>
      <w:r>
        <w:rPr>
          <w:color w:val="404042"/>
        </w:rPr>
        <w:t xml:space="preserve">Jenkins </w:t>
      </w:r>
      <w:r>
        <w:rPr>
          <w:color w:val="404042"/>
          <w:spacing w:val="12"/>
        </w:rPr>
        <w:t xml:space="preserve"> </w:t>
      </w:r>
      <w:r>
        <w:rPr>
          <w:color w:val="404042"/>
        </w:rPr>
        <w:t>will</w:t>
      </w:r>
      <w:r>
        <w:rPr>
          <w:color w:val="404042"/>
          <w:spacing w:val="-4"/>
        </w:rPr>
        <w:t xml:space="preserve"> </w:t>
      </w:r>
      <w:r>
        <w:rPr>
          <w:color w:val="404042"/>
          <w:w w:val="123"/>
        </w:rPr>
        <w:t>send</w:t>
      </w:r>
      <w:r>
        <w:rPr>
          <w:color w:val="404042"/>
          <w:spacing w:val="-9"/>
          <w:w w:val="123"/>
        </w:rPr>
        <w:t xml:space="preserve"> </w:t>
      </w:r>
      <w:r>
        <w:rPr>
          <w:color w:val="404042"/>
        </w:rPr>
        <w:t>an</w:t>
      </w:r>
      <w:r>
        <w:rPr>
          <w:color w:val="404042"/>
          <w:spacing w:val="47"/>
        </w:rPr>
        <w:t xml:space="preserve"> </w:t>
      </w:r>
      <w:r>
        <w:rPr>
          <w:color w:val="404042"/>
          <w:w w:val="115"/>
        </w:rPr>
        <w:t xml:space="preserve">email </w:t>
      </w:r>
      <w:r>
        <w:rPr>
          <w:color w:val="404042"/>
          <w:w w:val="122"/>
        </w:rPr>
        <w:t>upon</w:t>
      </w:r>
      <w:r>
        <w:rPr>
          <w:color w:val="404042"/>
          <w:spacing w:val="-9"/>
          <w:w w:val="122"/>
        </w:rPr>
        <w:t xml:space="preserve"> </w:t>
      </w:r>
      <w:r>
        <w:rPr>
          <w:color w:val="404042"/>
        </w:rPr>
        <w:t>a</w:t>
      </w:r>
      <w:r>
        <w:rPr>
          <w:color w:val="404042"/>
          <w:spacing w:val="24"/>
        </w:rPr>
        <w:t xml:space="preserve"> </w:t>
      </w:r>
      <w:r>
        <w:rPr>
          <w:color w:val="404042"/>
        </w:rPr>
        <w:t xml:space="preserve">failed </w:t>
      </w:r>
      <w:r>
        <w:rPr>
          <w:color w:val="404042"/>
          <w:spacing w:val="11"/>
        </w:rPr>
        <w:t xml:space="preserve"> </w:t>
      </w:r>
      <w:r>
        <w:rPr>
          <w:color w:val="404042"/>
        </w:rPr>
        <w:t xml:space="preserve">build, </w:t>
      </w:r>
      <w:r>
        <w:rPr>
          <w:color w:val="404042"/>
          <w:spacing w:val="7"/>
        </w:rPr>
        <w:t xml:space="preserve"> </w:t>
      </w:r>
      <w:r>
        <w:rPr>
          <w:color w:val="404042"/>
        </w:rPr>
        <w:t xml:space="preserve">run </w:t>
      </w:r>
      <w:r>
        <w:rPr>
          <w:color w:val="404042"/>
          <w:spacing w:val="11"/>
        </w:rPr>
        <w:t xml:space="preserve"> </w:t>
      </w:r>
      <w:r>
        <w:rPr>
          <w:color w:val="404042"/>
          <w:w w:val="113"/>
        </w:rPr>
        <w:t>builds</w:t>
      </w:r>
      <w:r>
        <w:rPr>
          <w:color w:val="404042"/>
          <w:spacing w:val="5"/>
          <w:w w:val="113"/>
        </w:rPr>
        <w:t xml:space="preserve"> </w:t>
      </w:r>
      <w:r>
        <w:rPr>
          <w:color w:val="404042"/>
          <w:w w:val="113"/>
        </w:rPr>
        <w:t>periodically,</w:t>
      </w:r>
      <w:r>
        <w:rPr>
          <w:color w:val="404042"/>
          <w:spacing w:val="-25"/>
          <w:w w:val="113"/>
        </w:rPr>
        <w:t xml:space="preserve"> </w:t>
      </w:r>
      <w:r>
        <w:rPr>
          <w:color w:val="404042"/>
        </w:rPr>
        <w:t xml:space="preserve">build </w:t>
      </w:r>
      <w:r>
        <w:rPr>
          <w:color w:val="404042"/>
          <w:spacing w:val="9"/>
        </w:rPr>
        <w:t xml:space="preserve"> </w:t>
      </w:r>
      <w:r>
        <w:rPr>
          <w:color w:val="404042"/>
        </w:rPr>
        <w:t>on</w:t>
      </w:r>
      <w:r>
        <w:rPr>
          <w:color w:val="404042"/>
          <w:spacing w:val="44"/>
        </w:rPr>
        <w:t xml:space="preserve"> </w:t>
      </w:r>
      <w:r>
        <w:rPr>
          <w:color w:val="404042"/>
          <w:w w:val="123"/>
        </w:rPr>
        <w:t>push</w:t>
      </w:r>
      <w:r>
        <w:rPr>
          <w:color w:val="404042"/>
          <w:spacing w:val="-13"/>
          <w:w w:val="123"/>
        </w:rPr>
        <w:t xml:space="preserve"> </w:t>
      </w:r>
      <w:r>
        <w:rPr>
          <w:color w:val="404042"/>
          <w:w w:val="123"/>
        </w:rPr>
        <w:t xml:space="preserve">to </w:t>
      </w:r>
      <w:r>
        <w:rPr>
          <w:color w:val="404042"/>
          <w:w w:val="120"/>
        </w:rPr>
        <w:t>repository</w:t>
      </w:r>
      <w:r>
        <w:rPr>
          <w:color w:val="404042"/>
          <w:spacing w:val="-24"/>
          <w:w w:val="120"/>
        </w:rPr>
        <w:t xml:space="preserve"> </w:t>
      </w:r>
      <w:r>
        <w:rPr>
          <w:color w:val="404042"/>
          <w:w w:val="120"/>
        </w:rPr>
        <w:t>and</w:t>
      </w:r>
      <w:r>
        <w:rPr>
          <w:color w:val="404042"/>
          <w:spacing w:val="1"/>
          <w:w w:val="120"/>
        </w:rPr>
        <w:t xml:space="preserve"> </w:t>
      </w:r>
      <w:r>
        <w:rPr>
          <w:color w:val="404042"/>
        </w:rPr>
        <w:t>so</w:t>
      </w:r>
      <w:r>
        <w:rPr>
          <w:color w:val="404042"/>
          <w:spacing w:val="39"/>
        </w:rPr>
        <w:t xml:space="preserve"> </w:t>
      </w:r>
      <w:r w:rsidR="00893E0F">
        <w:rPr>
          <w:color w:val="404042"/>
          <w:w w:val="118"/>
        </w:rPr>
        <w:t>on</w:t>
      </w:r>
    </w:p>
    <w:p w:rsidR="00E529A0" w:rsidRDefault="00E529A0" w:rsidP="00893E0F">
      <w:pPr>
        <w:spacing w:before="10" w:line="160" w:lineRule="exact"/>
      </w:pPr>
    </w:p>
    <w:sectPr w:rsidR="00E529A0" w:rsidSect="00893E0F">
      <w:headerReference w:type="default" r:id="rId30"/>
      <w:footerReference w:type="default" r:id="rId31"/>
      <w:pgSz w:w="16840" w:h="11920" w:orient="landscape"/>
      <w:pgMar w:top="1080" w:right="460" w:bottom="280" w:left="620" w:header="0" w:footer="41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9A0" w:rsidRDefault="00E529A0">
      <w:r>
        <w:separator/>
      </w:r>
    </w:p>
  </w:endnote>
  <w:endnote w:type="continuationSeparator" w:id="0">
    <w:p w:rsidR="00E529A0" w:rsidRDefault="00E5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34F" w:rsidRPr="00DF2D15" w:rsidRDefault="005F534F" w:rsidP="00DF2D1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34F" w:rsidRPr="00893E0F" w:rsidRDefault="005F534F" w:rsidP="00893E0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34F" w:rsidRDefault="005F534F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9A0" w:rsidRDefault="00E529A0">
      <w:r>
        <w:separator/>
      </w:r>
    </w:p>
  </w:footnote>
  <w:footnote w:type="continuationSeparator" w:id="0">
    <w:p w:rsidR="00E529A0" w:rsidRDefault="00E5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34F" w:rsidRDefault="005F534F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44AE7"/>
    <w:multiLevelType w:val="multilevel"/>
    <w:tmpl w:val="99DC3C3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34F"/>
    <w:rsid w:val="000F119F"/>
    <w:rsid w:val="005F534F"/>
    <w:rsid w:val="00695BB9"/>
    <w:rsid w:val="006F3579"/>
    <w:rsid w:val="00893E0F"/>
    <w:rsid w:val="009B04AF"/>
    <w:rsid w:val="00DF2D15"/>
    <w:rsid w:val="00E52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F2D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2D15"/>
  </w:style>
  <w:style w:type="paragraph" w:styleId="Footer">
    <w:name w:val="footer"/>
    <w:basedOn w:val="Normal"/>
    <w:link w:val="FooterChar"/>
    <w:uiPriority w:val="99"/>
    <w:unhideWhenUsed/>
    <w:rsid w:val="00DF2D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2D15"/>
  </w:style>
  <w:style w:type="paragraph" w:styleId="BalloonText">
    <w:name w:val="Balloon Text"/>
    <w:basedOn w:val="Normal"/>
    <w:link w:val="BalloonTextChar"/>
    <w:uiPriority w:val="99"/>
    <w:semiHidden/>
    <w:unhideWhenUsed/>
    <w:rsid w:val="0089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F2D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2D15"/>
  </w:style>
  <w:style w:type="paragraph" w:styleId="Footer">
    <w:name w:val="footer"/>
    <w:basedOn w:val="Normal"/>
    <w:link w:val="FooterChar"/>
    <w:uiPriority w:val="99"/>
    <w:unhideWhenUsed/>
    <w:rsid w:val="00DF2D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2D15"/>
  </w:style>
  <w:style w:type="paragraph" w:styleId="BalloonText">
    <w:name w:val="Balloon Text"/>
    <w:basedOn w:val="Normal"/>
    <w:link w:val="BalloonTextChar"/>
    <w:uiPriority w:val="99"/>
    <w:semiHidden/>
    <w:unhideWhenUsed/>
    <w:rsid w:val="0089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roturnaround.com/rebellabs/devs/developer-productivity-report-2012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jenkins-ci.or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zeroturnaround.com/rebellabs/devs/developer-productivity-report-2012/" TargetMode="Externa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1761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Chiranjeevi Patel</dc:creator>
  <cp:lastModifiedBy>Chiranjeevi Patel</cp:lastModifiedBy>
  <cp:revision>6</cp:revision>
  <dcterms:created xsi:type="dcterms:W3CDTF">2014-03-01T11:27:00Z</dcterms:created>
  <dcterms:modified xsi:type="dcterms:W3CDTF">2014-03-01T11:39:00Z</dcterms:modified>
</cp:coreProperties>
</file>